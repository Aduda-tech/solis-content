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4E5" w:rsidRDefault="00557F2C">
      <w:pPr>
        <w:spacing w:before="60"/>
        <w:ind w:left="2920" w:right="2966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sz w:val="32"/>
          <w:szCs w:val="32"/>
          <w:u w:val="thick" w:color="000000"/>
        </w:rPr>
        <w:t>R</w:t>
      </w:r>
      <w:r>
        <w:rPr>
          <w:rFonts w:ascii="Bookman Old Style" w:eastAsia="Bookman Old Style" w:hAnsi="Bookman Old Style" w:cs="Bookman Old Style"/>
          <w:spacing w:val="1"/>
          <w:sz w:val="32"/>
          <w:szCs w:val="32"/>
          <w:u w:val="thick" w:color="000000"/>
        </w:rPr>
        <w:t>E</w:t>
      </w:r>
      <w:r>
        <w:rPr>
          <w:rFonts w:ascii="Bookman Old Style" w:eastAsia="Bookman Old Style" w:hAnsi="Bookman Old Style" w:cs="Bookman Old Style"/>
          <w:spacing w:val="-1"/>
          <w:sz w:val="32"/>
          <w:szCs w:val="32"/>
          <w:u w:val="thick" w:color="000000"/>
        </w:rPr>
        <w:t>CO</w:t>
      </w:r>
      <w:r>
        <w:rPr>
          <w:rFonts w:ascii="Bookman Old Style" w:eastAsia="Bookman Old Style" w:hAnsi="Bookman Old Style" w:cs="Bookman Old Style"/>
          <w:sz w:val="32"/>
          <w:szCs w:val="32"/>
          <w:u w:val="thick" w:color="000000"/>
        </w:rPr>
        <w:t>RD</w:t>
      </w:r>
      <w:r>
        <w:rPr>
          <w:rFonts w:ascii="Bookman Old Style" w:eastAsia="Bookman Old Style" w:hAnsi="Bookman Old Style" w:cs="Bookman Old Style"/>
          <w:spacing w:val="-13"/>
          <w:sz w:val="32"/>
          <w:szCs w:val="3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sz w:val="32"/>
          <w:szCs w:val="32"/>
          <w:u w:val="thick" w:color="000000"/>
        </w:rPr>
        <w:t>OF</w:t>
      </w:r>
      <w:r>
        <w:rPr>
          <w:rFonts w:ascii="Bookman Old Style" w:eastAsia="Bookman Old Style" w:hAnsi="Bookman Old Style" w:cs="Bookman Old Style"/>
          <w:spacing w:val="-5"/>
          <w:sz w:val="32"/>
          <w:szCs w:val="3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sz w:val="32"/>
          <w:szCs w:val="32"/>
          <w:u w:val="thick" w:color="000000"/>
        </w:rPr>
        <w:t>W</w:t>
      </w:r>
      <w:r>
        <w:rPr>
          <w:rFonts w:ascii="Bookman Old Style" w:eastAsia="Bookman Old Style" w:hAnsi="Bookman Old Style" w:cs="Bookman Old Style"/>
          <w:spacing w:val="-1"/>
          <w:sz w:val="32"/>
          <w:szCs w:val="32"/>
          <w:u w:val="thick" w:color="000000"/>
        </w:rPr>
        <w:t>O</w:t>
      </w:r>
      <w:r>
        <w:rPr>
          <w:rFonts w:ascii="Bookman Old Style" w:eastAsia="Bookman Old Style" w:hAnsi="Bookman Old Style" w:cs="Bookman Old Style"/>
          <w:spacing w:val="3"/>
          <w:sz w:val="32"/>
          <w:szCs w:val="32"/>
          <w:u w:val="thick" w:color="000000"/>
        </w:rPr>
        <w:t>R</w:t>
      </w:r>
      <w:r>
        <w:rPr>
          <w:rFonts w:ascii="Bookman Old Style" w:eastAsia="Bookman Old Style" w:hAnsi="Bookman Old Style" w:cs="Bookman Old Style"/>
          <w:sz w:val="32"/>
          <w:szCs w:val="32"/>
          <w:u w:val="thick" w:color="000000"/>
        </w:rPr>
        <w:t>K</w:t>
      </w:r>
      <w:r>
        <w:rPr>
          <w:rFonts w:ascii="Bookman Old Style" w:eastAsia="Bookman Old Style" w:hAnsi="Bookman Old Style" w:cs="Bookman Old Style"/>
          <w:spacing w:val="-11"/>
          <w:sz w:val="32"/>
          <w:szCs w:val="3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w w:val="99"/>
          <w:sz w:val="32"/>
          <w:szCs w:val="32"/>
          <w:u w:val="thick" w:color="000000"/>
        </w:rPr>
        <w:t>CO</w:t>
      </w:r>
      <w:r>
        <w:rPr>
          <w:rFonts w:ascii="Bookman Old Style" w:eastAsia="Bookman Old Style" w:hAnsi="Bookman Old Style" w:cs="Bookman Old Style"/>
          <w:w w:val="99"/>
          <w:sz w:val="32"/>
          <w:szCs w:val="32"/>
          <w:u w:val="thick" w:color="000000"/>
        </w:rPr>
        <w:t>V</w:t>
      </w:r>
      <w:r>
        <w:rPr>
          <w:rFonts w:ascii="Bookman Old Style" w:eastAsia="Bookman Old Style" w:hAnsi="Bookman Old Style" w:cs="Bookman Old Style"/>
          <w:spacing w:val="1"/>
          <w:w w:val="99"/>
          <w:sz w:val="32"/>
          <w:szCs w:val="32"/>
          <w:u w:val="thick" w:color="000000"/>
        </w:rPr>
        <w:t>E</w:t>
      </w:r>
      <w:r>
        <w:rPr>
          <w:rFonts w:ascii="Bookman Old Style" w:eastAsia="Bookman Old Style" w:hAnsi="Bookman Old Style" w:cs="Bookman Old Style"/>
          <w:spacing w:val="3"/>
          <w:w w:val="99"/>
          <w:sz w:val="32"/>
          <w:szCs w:val="32"/>
          <w:u w:val="thick" w:color="000000"/>
        </w:rPr>
        <w:t>R</w:t>
      </w:r>
      <w:r>
        <w:rPr>
          <w:rFonts w:ascii="Bookman Old Style" w:eastAsia="Bookman Old Style" w:hAnsi="Bookman Old Style" w:cs="Bookman Old Style"/>
          <w:w w:val="99"/>
          <w:sz w:val="32"/>
          <w:szCs w:val="32"/>
          <w:u w:val="thick" w:color="000000"/>
        </w:rPr>
        <w:t>ED</w:t>
      </w:r>
    </w:p>
    <w:p w:rsidR="00C574E5" w:rsidRDefault="00C574E5">
      <w:pPr>
        <w:spacing w:before="2" w:line="180" w:lineRule="exact"/>
        <w:rPr>
          <w:sz w:val="19"/>
          <w:szCs w:val="19"/>
        </w:rPr>
      </w:pPr>
    </w:p>
    <w:p w:rsidR="00C574E5" w:rsidRDefault="00557F2C">
      <w:pPr>
        <w:tabs>
          <w:tab w:val="left" w:pos="9820"/>
        </w:tabs>
        <w:spacing w:line="394" w:lineRule="auto"/>
        <w:ind w:left="960" w:right="10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School: </w:t>
      </w:r>
      <w:r>
        <w:rPr>
          <w:rFonts w:ascii="Bookman Old Style" w:eastAsia="Bookman Old Style" w:hAnsi="Bookman Old Style" w:cs="Bookman Old Style"/>
          <w:sz w:val="24"/>
          <w:szCs w:val="24"/>
          <w:u w:val="single" w:color="000000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  <w:u w:val="single" w:color="000000"/>
        </w:rPr>
        <w:tab/>
      </w:r>
      <w:r>
        <w:rPr>
          <w:rFonts w:ascii="Bookman Old Style" w:eastAsia="Bookman Old Style" w:hAnsi="Bookman Old Style" w:cs="Bookman Old Style"/>
          <w:w w:val="73"/>
          <w:sz w:val="24"/>
          <w:szCs w:val="24"/>
          <w:u w:val="single" w:color="000000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Learning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Area: </w:t>
      </w:r>
      <w:r>
        <w:rPr>
          <w:rFonts w:ascii="Bookman Old Style" w:eastAsia="Bookman Old Style" w:hAnsi="Bookman Old Style" w:cs="Bookman Old Style"/>
          <w:sz w:val="24"/>
          <w:szCs w:val="24"/>
          <w:u w:val="single" w:color="000000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  <w:u w:val="single" w:color="000000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Teacher’s Name: </w:t>
      </w:r>
      <w:r>
        <w:rPr>
          <w:rFonts w:ascii="Bookman Old Style" w:eastAsia="Bookman Old Style" w:hAnsi="Bookman Old Style" w:cs="Bookman Old Style"/>
          <w:b/>
          <w:sz w:val="24"/>
          <w:szCs w:val="24"/>
          <w:u w:val="single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  <w:u w:val="single" w:color="000000"/>
        </w:rPr>
        <w:tab/>
      </w:r>
    </w:p>
    <w:p w:rsidR="00C574E5" w:rsidRDefault="00557F2C">
      <w:pPr>
        <w:tabs>
          <w:tab w:val="left" w:pos="9880"/>
        </w:tabs>
        <w:spacing w:before="2" w:line="260" w:lineRule="exact"/>
        <w:ind w:left="960" w:right="105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position w:val="-1"/>
          <w:sz w:val="24"/>
          <w:szCs w:val="24"/>
        </w:rPr>
        <w:t xml:space="preserve">Grade: </w:t>
      </w:r>
      <w:r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ab/>
      </w: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before="8" w:line="240" w:lineRule="exact"/>
        <w:rPr>
          <w:sz w:val="24"/>
          <w:szCs w:val="24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1020"/>
        <w:gridCol w:w="2948"/>
        <w:gridCol w:w="3121"/>
        <w:gridCol w:w="1985"/>
      </w:tblGrid>
      <w:tr w:rsidR="00C574E5">
        <w:trPr>
          <w:trHeight w:hRule="exact" w:val="293"/>
        </w:trPr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557F2C">
            <w:pPr>
              <w:spacing w:line="280" w:lineRule="exact"/>
              <w:ind w:left="102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Date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557F2C">
            <w:pPr>
              <w:spacing w:line="280" w:lineRule="exact"/>
              <w:ind w:left="102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W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eek</w:t>
            </w: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557F2C">
            <w:pPr>
              <w:spacing w:line="280" w:lineRule="exact"/>
              <w:ind w:left="102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W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ork Done</w:t>
            </w:r>
          </w:p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557F2C">
            <w:pPr>
              <w:spacing w:line="280" w:lineRule="exact"/>
              <w:ind w:left="103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Reflection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557F2C">
            <w:pPr>
              <w:spacing w:line="280" w:lineRule="exact"/>
              <w:ind w:left="10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Signature</w:t>
            </w:r>
          </w:p>
        </w:tc>
      </w:tr>
      <w:tr w:rsidR="00C574E5">
        <w:trPr>
          <w:trHeight w:hRule="exact" w:val="10161"/>
        </w:trPr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C574E5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C574E5"/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C574E5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C574E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574E5" w:rsidRDefault="00C574E5"/>
        </w:tc>
      </w:tr>
    </w:tbl>
    <w:p w:rsidR="00C574E5" w:rsidRDefault="00C574E5">
      <w:pPr>
        <w:spacing w:before="1" w:line="180" w:lineRule="exact"/>
        <w:rPr>
          <w:sz w:val="18"/>
          <w:szCs w:val="18"/>
        </w:rPr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before="16"/>
        <w:ind w:left="6736"/>
        <w:rPr>
          <w:rFonts w:ascii="Calibri" w:eastAsia="Calibri" w:hAnsi="Calibri" w:cs="Calibri"/>
          <w:sz w:val="22"/>
          <w:szCs w:val="22"/>
        </w:rPr>
        <w:sectPr w:rsidR="00C574E5">
          <w:pgSz w:w="11920" w:h="16840"/>
          <w:pgMar w:top="1360" w:right="440" w:bottom="280" w:left="480" w:header="720" w:footer="720" w:gutter="0"/>
          <w:cols w:space="720"/>
        </w:sectPr>
      </w:pPr>
    </w:p>
    <w:p w:rsidR="00C574E5" w:rsidRDefault="00C574E5">
      <w:pPr>
        <w:spacing w:before="7" w:line="180" w:lineRule="exact"/>
        <w:rPr>
          <w:sz w:val="19"/>
          <w:szCs w:val="19"/>
        </w:rPr>
      </w:pPr>
      <w:bookmarkStart w:id="0" w:name="_GoBack"/>
      <w:bookmarkEnd w:id="0"/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line="200" w:lineRule="exact"/>
      </w:pPr>
    </w:p>
    <w:p w:rsidR="00C574E5" w:rsidRDefault="00C574E5">
      <w:pPr>
        <w:spacing w:before="16"/>
        <w:ind w:left="5536"/>
        <w:rPr>
          <w:rFonts w:ascii="Calibri" w:eastAsia="Calibri" w:hAnsi="Calibri" w:cs="Calibri"/>
          <w:sz w:val="22"/>
          <w:szCs w:val="22"/>
        </w:rPr>
      </w:pPr>
    </w:p>
    <w:sectPr w:rsidR="00C574E5">
      <w:pgSz w:w="11920" w:h="16840"/>
      <w:pgMar w:top="1560" w:right="13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5737A7"/>
    <w:multiLevelType w:val="multilevel"/>
    <w:tmpl w:val="5C50F1F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E5"/>
    <w:rsid w:val="00557F2C"/>
    <w:rsid w:val="00C5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A198B6-A4C6-41F4-A08B-8137C91A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2018-09-03T15:20:00Z</dcterms:created>
  <dcterms:modified xsi:type="dcterms:W3CDTF">2018-09-03T15:20:00Z</dcterms:modified>
</cp:coreProperties>
</file>