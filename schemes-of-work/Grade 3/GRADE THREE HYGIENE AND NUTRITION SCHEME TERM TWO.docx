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CE9" w:rsidRDefault="00AA1CE9">
      <w:pPr>
        <w:spacing w:before="3" w:line="100" w:lineRule="exact"/>
        <w:rPr>
          <w:sz w:val="10"/>
          <w:szCs w:val="10"/>
        </w:rPr>
      </w:pPr>
    </w:p>
    <w:p w:rsidR="00AA1CE9" w:rsidRPr="00537F75" w:rsidRDefault="00AA1CE9">
      <w:pPr>
        <w:spacing w:line="200" w:lineRule="exact"/>
        <w:rPr>
          <w:sz w:val="24"/>
        </w:rPr>
      </w:pPr>
    </w:p>
    <w:p w:rsidR="00AA1CE9" w:rsidRPr="00537F75" w:rsidRDefault="004E1EC1">
      <w:pPr>
        <w:spacing w:before="15"/>
        <w:ind w:left="1281"/>
        <w:rPr>
          <w:rFonts w:ascii="Calibri" w:eastAsia="Calibri" w:hAnsi="Calibri" w:cs="Calibri"/>
          <w:sz w:val="28"/>
          <w:szCs w:val="22"/>
        </w:rPr>
      </w:pPr>
      <w:r w:rsidRPr="00537F75">
        <w:rPr>
          <w:rFonts w:ascii="Calibri" w:eastAsia="Calibri" w:hAnsi="Calibri" w:cs="Calibri"/>
          <w:b/>
          <w:sz w:val="28"/>
          <w:szCs w:val="22"/>
        </w:rPr>
        <w:t>GR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</w:rPr>
        <w:t>A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</w:rPr>
        <w:t>D</w:t>
      </w:r>
      <w:r w:rsidRPr="00537F75">
        <w:rPr>
          <w:rFonts w:ascii="Calibri" w:eastAsia="Calibri" w:hAnsi="Calibri" w:cs="Calibri"/>
          <w:b/>
          <w:sz w:val="28"/>
          <w:szCs w:val="22"/>
        </w:rPr>
        <w:t>E</w:t>
      </w:r>
      <w:r w:rsidRPr="00537F75">
        <w:rPr>
          <w:rFonts w:ascii="Calibri" w:eastAsia="Calibri" w:hAnsi="Calibri" w:cs="Calibri"/>
          <w:b/>
          <w:spacing w:val="47"/>
          <w:sz w:val="28"/>
          <w:szCs w:val="22"/>
        </w:rPr>
        <w:t xml:space="preserve"> 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</w:rPr>
        <w:t>T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</w:rPr>
        <w:t>H</w:t>
      </w:r>
      <w:r w:rsidRPr="00537F75">
        <w:rPr>
          <w:rFonts w:ascii="Calibri" w:eastAsia="Calibri" w:hAnsi="Calibri" w:cs="Calibri"/>
          <w:b/>
          <w:sz w:val="28"/>
          <w:szCs w:val="22"/>
        </w:rPr>
        <w:t>R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</w:rPr>
        <w:t>E</w:t>
      </w:r>
      <w:r w:rsidRPr="00537F75">
        <w:rPr>
          <w:rFonts w:ascii="Calibri" w:eastAsia="Calibri" w:hAnsi="Calibri" w:cs="Calibri"/>
          <w:b/>
          <w:sz w:val="28"/>
          <w:szCs w:val="22"/>
        </w:rPr>
        <w:t xml:space="preserve">E                                         </w:t>
      </w:r>
      <w:r w:rsidRPr="00537F75">
        <w:rPr>
          <w:rFonts w:ascii="Calibri" w:eastAsia="Calibri" w:hAnsi="Calibri" w:cs="Calibri"/>
          <w:b/>
          <w:spacing w:val="2"/>
          <w:sz w:val="28"/>
          <w:szCs w:val="22"/>
        </w:rPr>
        <w:t xml:space="preserve"> 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GR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>A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D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E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 xml:space="preserve"> T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H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R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E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 xml:space="preserve">E 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HY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G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I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ENE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 xml:space="preserve"> AN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D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 xml:space="preserve"> N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UTR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I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>T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I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>O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N</w:t>
      </w:r>
      <w:r w:rsidR="00537F75"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 xml:space="preserve"> SCHEME</w:t>
      </w:r>
      <w:r w:rsidR="00537F75" w:rsidRPr="00537F75">
        <w:rPr>
          <w:rFonts w:ascii="Calibri" w:eastAsia="Calibri" w:hAnsi="Calibri" w:cs="Calibri"/>
          <w:b/>
          <w:spacing w:val="49"/>
          <w:sz w:val="28"/>
          <w:szCs w:val="22"/>
          <w:u w:val="single" w:color="000000"/>
        </w:rPr>
        <w:t xml:space="preserve"> 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>T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E</w:t>
      </w:r>
      <w:r w:rsidRPr="00537F75">
        <w:rPr>
          <w:rFonts w:ascii="Calibri" w:eastAsia="Calibri" w:hAnsi="Calibri" w:cs="Calibri"/>
          <w:b/>
          <w:spacing w:val="1"/>
          <w:sz w:val="28"/>
          <w:szCs w:val="22"/>
          <w:u w:val="single" w:color="000000"/>
        </w:rPr>
        <w:t>R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M</w:t>
      </w:r>
      <w:r w:rsidRPr="00537F75">
        <w:rPr>
          <w:rFonts w:ascii="Calibri" w:eastAsia="Calibri" w:hAnsi="Calibri" w:cs="Calibri"/>
          <w:b/>
          <w:spacing w:val="-2"/>
          <w:sz w:val="28"/>
          <w:szCs w:val="22"/>
          <w:u w:val="single" w:color="000000"/>
        </w:rPr>
        <w:t xml:space="preserve"> </w:t>
      </w:r>
      <w:r w:rsidRPr="00537F75">
        <w:rPr>
          <w:rFonts w:ascii="Calibri" w:eastAsia="Calibri" w:hAnsi="Calibri" w:cs="Calibri"/>
          <w:b/>
          <w:spacing w:val="-1"/>
          <w:sz w:val="28"/>
          <w:szCs w:val="22"/>
          <w:u w:val="single" w:color="000000"/>
        </w:rPr>
        <w:t>T</w:t>
      </w:r>
      <w:r w:rsidRPr="00537F75">
        <w:rPr>
          <w:rFonts w:ascii="Calibri" w:eastAsia="Calibri" w:hAnsi="Calibri" w:cs="Calibri"/>
          <w:b/>
          <w:spacing w:val="4"/>
          <w:sz w:val="28"/>
          <w:szCs w:val="22"/>
          <w:u w:val="single" w:color="000000"/>
        </w:rPr>
        <w:t>W</w:t>
      </w:r>
      <w:r w:rsidRPr="00537F75">
        <w:rPr>
          <w:rFonts w:ascii="Calibri" w:eastAsia="Calibri" w:hAnsi="Calibri" w:cs="Calibri"/>
          <w:b/>
          <w:sz w:val="28"/>
          <w:szCs w:val="22"/>
          <w:u w:val="single" w:color="000000"/>
        </w:rPr>
        <w:t>O</w:t>
      </w:r>
      <w:bookmarkStart w:id="0" w:name="_GoBack"/>
      <w:bookmarkEnd w:id="0"/>
    </w:p>
    <w:p w:rsidR="00AA1CE9" w:rsidRDefault="00AA1CE9">
      <w:pPr>
        <w:spacing w:before="6" w:line="160" w:lineRule="exact"/>
        <w:rPr>
          <w:sz w:val="17"/>
          <w:szCs w:val="17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81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WEE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ESS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S-S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 w:right="68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G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6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KEY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RY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15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9NG EX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3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 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URCE 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SSESSM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FL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ECTION</w:t>
            </w:r>
          </w:p>
        </w:tc>
      </w:tr>
      <w:tr w:rsidR="00AA1CE9">
        <w:trPr>
          <w:trHeight w:hRule="exact" w:val="280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073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40" w:lineRule="exact"/>
              <w:ind w:left="99" w:right="84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ers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 l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pacing w:val="-2"/>
                <w:sz w:val="22"/>
                <w:szCs w:val="22"/>
              </w:rPr>
              <w:t>y</w:t>
            </w:r>
            <w:r>
              <w:rPr>
                <w:b/>
                <w:spacing w:val="2"/>
                <w:sz w:val="22"/>
                <w:szCs w:val="22"/>
              </w:rPr>
              <w:t>g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201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ers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l 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pacing w:val="-2"/>
                <w:sz w:val="22"/>
                <w:szCs w:val="22"/>
              </w:rPr>
              <w:t>y</w:t>
            </w:r>
            <w:r>
              <w:rPr>
                <w:b/>
                <w:spacing w:val="2"/>
                <w:sz w:val="22"/>
                <w:szCs w:val="22"/>
              </w:rPr>
              <w:t>g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2"/>
                <w:sz w:val="22"/>
                <w:szCs w:val="22"/>
              </w:rPr>
              <w:t>du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g </w:t>
            </w:r>
            <w:r>
              <w:rPr>
                <w:b/>
                <w:spacing w:val="2"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-3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8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(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d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t</w:t>
            </w:r>
          </w:p>
          <w:p w:rsidR="00AA1CE9" w:rsidRDefault="004E1EC1">
            <w:pPr>
              <w:spacing w:before="7" w:line="240" w:lineRule="exact"/>
              <w:ind w:left="103" w:right="213"/>
              <w:rPr>
                <w:sz w:val="22"/>
                <w:szCs w:val="22"/>
              </w:rPr>
            </w:pPr>
            <w:proofErr w:type="gram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gramEnd"/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dd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f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un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544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201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ers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l 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pacing w:val="-2"/>
                <w:sz w:val="22"/>
                <w:szCs w:val="22"/>
              </w:rPr>
              <w:t>y</w:t>
            </w:r>
            <w:r>
              <w:rPr>
                <w:b/>
                <w:spacing w:val="2"/>
                <w:sz w:val="22"/>
                <w:szCs w:val="22"/>
              </w:rPr>
              <w:t>g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2"/>
                <w:sz w:val="22"/>
                <w:szCs w:val="22"/>
              </w:rPr>
              <w:t>du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g </w:t>
            </w:r>
            <w:r>
              <w:rPr>
                <w:b/>
                <w:spacing w:val="2"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-3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AA1CE9" w:rsidRDefault="004E1EC1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2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26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201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ers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l 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pacing w:val="-2"/>
                <w:sz w:val="22"/>
                <w:szCs w:val="22"/>
              </w:rPr>
              <w:t>y</w:t>
            </w:r>
            <w:r>
              <w:rPr>
                <w:b/>
                <w:spacing w:val="2"/>
                <w:sz w:val="22"/>
                <w:szCs w:val="22"/>
              </w:rPr>
              <w:t>g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2"/>
                <w:sz w:val="22"/>
                <w:szCs w:val="22"/>
              </w:rPr>
              <w:t>du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g </w:t>
            </w:r>
            <w:r>
              <w:rPr>
                <w:b/>
                <w:spacing w:val="2"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-3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3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(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ind w:left="103" w:right="23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4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agg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5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38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g </w:t>
            </w: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pacing w:val="2"/>
                <w:sz w:val="22"/>
                <w:szCs w:val="22"/>
              </w:rPr>
              <w:t>ab</w:t>
            </w:r>
            <w:r>
              <w:rPr>
                <w:b/>
                <w:spacing w:val="-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1"/>
                <w:sz w:val="22"/>
                <w:szCs w:val="22"/>
              </w:rPr>
              <w:t>V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2"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before="4" w:line="240" w:lineRule="exact"/>
              <w:ind w:left="99" w:right="14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ava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3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7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ava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</w:p>
          <w:p w:rsidR="00AA1CE9" w:rsidRDefault="004E1EC1">
            <w:pPr>
              <w:spacing w:before="4" w:line="240" w:lineRule="exact"/>
              <w:ind w:left="103" w:right="23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uz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  <w:spacing w:val="2"/>
              </w:rPr>
              <w:t>s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  <w:spacing w:val="-2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AA1CE9" w:rsidRDefault="00AA1CE9">
      <w:pPr>
        <w:sectPr w:rsidR="00AA1CE9">
          <w:pgSz w:w="15840" w:h="12240" w:orient="landscape"/>
          <w:pgMar w:top="1120" w:right="0" w:bottom="280" w:left="160" w:header="720" w:footer="720" w:gutter="0"/>
          <w:cols w:space="720"/>
        </w:sectPr>
      </w:pPr>
    </w:p>
    <w:p w:rsidR="00AA1CE9" w:rsidRDefault="00AA1CE9">
      <w:pPr>
        <w:spacing w:before="6" w:line="100" w:lineRule="exact"/>
        <w:rPr>
          <w:sz w:val="11"/>
          <w:szCs w:val="11"/>
        </w:rPr>
      </w:pPr>
    </w:p>
    <w:p w:rsidR="00AA1CE9" w:rsidRDefault="00AA1CE9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2540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240" w:right="248" w:hanging="3"/>
              <w:jc w:val="center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g </w:t>
            </w: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pacing w:val="2"/>
                <w:sz w:val="22"/>
                <w:szCs w:val="22"/>
              </w:rPr>
              <w:t>ab</w:t>
            </w:r>
            <w:r>
              <w:rPr>
                <w:b/>
                <w:spacing w:val="-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1"/>
                <w:sz w:val="22"/>
                <w:szCs w:val="22"/>
              </w:rPr>
              <w:t>V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2"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99" w:right="1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o:</w:t>
            </w:r>
          </w:p>
          <w:p w:rsidR="00AA1CE9" w:rsidRDefault="004E1EC1">
            <w:pPr>
              <w:spacing w:line="240" w:lineRule="exact"/>
              <w:ind w:left="99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b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3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 w:right="44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(</w:t>
            </w:r>
            <w:r>
              <w:rPr>
                <w:spacing w:val="-2"/>
                <w:sz w:val="22"/>
                <w:szCs w:val="22"/>
              </w:rPr>
              <w:t>hea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,</w:t>
            </w:r>
          </w:p>
          <w:p w:rsidR="00AA1CE9" w:rsidRDefault="004E1EC1">
            <w:pPr>
              <w:ind w:left="103" w:right="2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av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>)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4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769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302" w:right="309"/>
              <w:jc w:val="center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d</w:t>
            </w:r>
          </w:p>
          <w:p w:rsidR="00AA1CE9" w:rsidRDefault="004E1EC1">
            <w:pPr>
              <w:spacing w:before="3"/>
              <w:ind w:left="110" w:right="114"/>
              <w:jc w:val="center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qu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tt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before="6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 w:right="2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</w:p>
          <w:p w:rsidR="00AA1CE9" w:rsidRDefault="004E1EC1">
            <w:pPr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3"/>
              <w:ind w:left="103" w:right="13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han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spacing w:before="4"/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84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ti</w:t>
            </w:r>
            <w:r>
              <w:rPr>
                <w:b/>
                <w:spacing w:val="2"/>
                <w:sz w:val="22"/>
                <w:szCs w:val="22"/>
              </w:rPr>
              <w:t>qu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tt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before="6" w:line="240" w:lineRule="exact"/>
              <w:ind w:left="99" w:right="58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7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50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ood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>r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>
            <w:pPr>
              <w:spacing w:before="8" w:line="260" w:lineRule="exact"/>
              <w:rPr>
                <w:sz w:val="26"/>
                <w:szCs w:val="26"/>
              </w:rPr>
            </w:pPr>
          </w:p>
          <w:p w:rsidR="00AA1CE9" w:rsidRDefault="004E1EC1">
            <w:pPr>
              <w:ind w:left="103" w:right="38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do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ea</w:t>
            </w:r>
            <w:r>
              <w:rPr>
                <w:sz w:val="24"/>
                <w:szCs w:val="24"/>
              </w:rPr>
              <w:t>t food?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line="240" w:lineRule="exact"/>
              <w:ind w:left="103" w:right="59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ene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561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ood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oods g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us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AA1CE9" w:rsidRDefault="00AA1CE9">
      <w:pPr>
        <w:sectPr w:rsidR="00AA1CE9">
          <w:pgSz w:w="15840" w:h="12240" w:orient="landscape"/>
          <w:pgMar w:top="1120" w:right="0" w:bottom="280" w:left="160" w:header="720" w:footer="720" w:gutter="0"/>
          <w:cols w:space="720"/>
        </w:sectPr>
      </w:pPr>
    </w:p>
    <w:p w:rsidR="00AA1CE9" w:rsidRDefault="00AA1CE9">
      <w:pPr>
        <w:spacing w:before="6" w:line="100" w:lineRule="exact"/>
        <w:rPr>
          <w:sz w:val="11"/>
          <w:szCs w:val="11"/>
        </w:rPr>
      </w:pPr>
    </w:p>
    <w:p w:rsidR="00AA1CE9" w:rsidRDefault="00AA1CE9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1268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before="3" w:line="240" w:lineRule="exact"/>
              <w:ind w:left="99" w:right="1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bod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7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bod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033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ood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3"/>
              <w:ind w:left="99" w:right="18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anc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bod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AA1CE9" w:rsidRDefault="004E1EC1">
            <w:pPr>
              <w:spacing w:before="7" w:line="240" w:lineRule="exact"/>
              <w:ind w:left="103" w:right="2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27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ood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before="6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 w:righ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eas</w:t>
            </w:r>
            <w:r>
              <w:rPr>
                <w:spacing w:val="2"/>
                <w:sz w:val="22"/>
                <w:szCs w:val="22"/>
              </w:rPr>
              <w:t>on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litt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before="3"/>
              <w:ind w:left="103" w:right="313"/>
              <w:rPr>
                <w:sz w:val="22"/>
                <w:szCs w:val="22"/>
              </w:rPr>
            </w:pPr>
            <w:proofErr w:type="gramStart"/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gram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littl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>
            <w:pPr>
              <w:spacing w:before="9" w:line="260" w:lineRule="exact"/>
              <w:rPr>
                <w:sz w:val="26"/>
                <w:szCs w:val="26"/>
              </w:rPr>
            </w:pPr>
          </w:p>
          <w:p w:rsidR="00AA1CE9" w:rsidRDefault="004E1EC1">
            <w:pPr>
              <w:ind w:left="103" w:right="32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littl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spacing w:before="4"/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n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61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ood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before="3" w:line="240" w:lineRule="exact"/>
              <w:ind w:left="99" w:right="474"/>
              <w:jc w:val="both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sk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litt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45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 prob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ms of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ea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24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</w:p>
          <w:p w:rsidR="00AA1CE9" w:rsidRDefault="004E1EC1">
            <w:pPr>
              <w:spacing w:before="3" w:line="240" w:lineRule="exact"/>
              <w:ind w:left="103" w:right="40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littl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69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ood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AA1CE9" w:rsidRDefault="004E1EC1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before="7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 w:right="22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AA1CE9" w:rsidRDefault="004E1EC1">
            <w:pPr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hys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before="7" w:line="240" w:lineRule="exact"/>
              <w:ind w:left="103" w:right="18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litt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3"/>
              <w:ind w:left="103" w:right="8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al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do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spacing w:before="4"/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AA1CE9" w:rsidRDefault="00AA1CE9">
      <w:pPr>
        <w:sectPr w:rsidR="00AA1CE9">
          <w:pgSz w:w="15840" w:h="12240" w:orient="landscape"/>
          <w:pgMar w:top="1120" w:right="0" w:bottom="280" w:left="160" w:header="720" w:footer="720" w:gutter="0"/>
          <w:cols w:space="720"/>
        </w:sectPr>
      </w:pPr>
    </w:p>
    <w:p w:rsidR="00AA1CE9" w:rsidRDefault="00AA1CE9">
      <w:pPr>
        <w:spacing w:before="6" w:line="100" w:lineRule="exact"/>
        <w:rPr>
          <w:sz w:val="11"/>
          <w:szCs w:val="11"/>
        </w:rPr>
      </w:pPr>
    </w:p>
    <w:p w:rsidR="00AA1CE9" w:rsidRDefault="00AA1CE9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227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40" w:lineRule="exact"/>
              <w:ind w:left="103" w:right="200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 xml:space="preserve"> 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ag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ili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6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8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 xml:space="preserve"> (</w:t>
            </w:r>
            <w:r>
              <w:rPr>
                <w:spacing w:val="-2"/>
                <w:sz w:val="22"/>
                <w:szCs w:val="22"/>
              </w:rPr>
              <w:t>cu</w:t>
            </w:r>
            <w:r>
              <w:rPr>
                <w:spacing w:val="2"/>
                <w:sz w:val="22"/>
                <w:szCs w:val="22"/>
              </w:rPr>
              <w:t>pbo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  <w:p w:rsidR="00AA1CE9" w:rsidRDefault="004E1EC1">
            <w:pPr>
              <w:spacing w:line="240" w:lineRule="exact"/>
              <w:ind w:left="103" w:right="85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cks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4" w:line="240" w:lineRule="exact"/>
              <w:ind w:left="103" w:right="70"/>
              <w:rPr>
                <w:sz w:val="22"/>
                <w:szCs w:val="22"/>
              </w:rPr>
            </w:pPr>
            <w:proofErr w:type="gram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proofErr w:type="gramEnd"/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35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40" w:lineRule="exact"/>
              <w:ind w:left="103" w:right="200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 xml:space="preserve"> 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ag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 w:righ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w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oods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food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3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area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ook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oods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 p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26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200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 xml:space="preserve"> 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d</w:t>
            </w:r>
          </w:p>
          <w:p w:rsidR="00AA1CE9" w:rsidRDefault="004E1EC1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ag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7" w:line="240" w:lineRule="exact"/>
              <w:ind w:left="99" w:right="17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2"/>
                <w:sz w:val="22"/>
                <w:szCs w:val="22"/>
              </w:rPr>
              <w:t>ood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w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proofErr w:type="gramStart"/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s</w:t>
            </w:r>
            <w:proofErr w:type="gramEnd"/>
            <w:r>
              <w:rPr>
                <w:sz w:val="22"/>
                <w:szCs w:val="22"/>
              </w:rPr>
              <w:t>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4"/>
              <w:ind w:left="103" w:right="45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x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unc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z w:val="22"/>
                <w:szCs w:val="22"/>
              </w:rPr>
              <w:t>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</w:p>
          <w:p w:rsidR="00AA1CE9" w:rsidRDefault="004E1EC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69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10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200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 xml:space="preserve"> 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d</w:t>
            </w:r>
          </w:p>
          <w:p w:rsidR="00AA1CE9" w:rsidRDefault="004E1EC1">
            <w:pPr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ag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spacing w:before="7" w:line="240" w:lineRule="exact"/>
              <w:ind w:left="99" w:right="14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w</w:t>
            </w:r>
          </w:p>
          <w:p w:rsidR="00AA1CE9" w:rsidRDefault="004E1EC1">
            <w:pPr>
              <w:spacing w:before="3"/>
              <w:ind w:left="103"/>
              <w:rPr>
                <w:sz w:val="22"/>
                <w:szCs w:val="22"/>
              </w:rPr>
            </w:pPr>
            <w:proofErr w:type="gramStart"/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s</w:t>
            </w:r>
            <w:proofErr w:type="gramEnd"/>
            <w:r>
              <w:rPr>
                <w:sz w:val="22"/>
                <w:szCs w:val="22"/>
              </w:rPr>
              <w:t>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ui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rea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ons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prop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ood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4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nt</w:t>
            </w:r>
          </w:p>
          <w:p w:rsidR="00AA1CE9" w:rsidRDefault="004E1EC1">
            <w:pPr>
              <w:spacing w:before="3"/>
              <w:ind w:left="103" w:right="1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go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d;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</w:t>
            </w:r>
          </w:p>
          <w:p w:rsidR="00AA1CE9" w:rsidRDefault="004E1EC1">
            <w:pPr>
              <w:ind w:left="103" w:right="39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by 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wa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</w:p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54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proofErr w:type="spellEnd"/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AA1CE9" w:rsidRDefault="00AA1CE9">
      <w:pPr>
        <w:sectPr w:rsidR="00AA1CE9">
          <w:pgSz w:w="15840" w:h="12240" w:orient="landscape"/>
          <w:pgMar w:top="1120" w:right="0" w:bottom="280" w:left="160" w:header="720" w:footer="720" w:gutter="0"/>
          <w:cols w:space="720"/>
        </w:sectPr>
      </w:pPr>
    </w:p>
    <w:p w:rsidR="00AA1CE9" w:rsidRDefault="00AA1CE9">
      <w:pPr>
        <w:spacing w:before="6" w:line="100" w:lineRule="exact"/>
        <w:rPr>
          <w:sz w:val="11"/>
          <w:szCs w:val="11"/>
        </w:rPr>
      </w:pPr>
    </w:p>
    <w:p w:rsidR="00AA1CE9" w:rsidRDefault="00AA1CE9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1012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3" w:line="240" w:lineRule="exact"/>
              <w:ind w:left="99" w:right="8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proofErr w:type="gramEnd"/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8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22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11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09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c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12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AA1CE9" w:rsidRDefault="004E1EC1">
            <w:pPr>
              <w:spacing w:before="4" w:line="240" w:lineRule="exact"/>
              <w:ind w:left="99" w:right="35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sch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61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he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of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ommon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9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AA1CE9" w:rsidRDefault="004E1EC1">
            <w:pPr>
              <w:spacing w:before="4" w:line="240" w:lineRule="exact"/>
              <w:ind w:left="103" w:right="13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enc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sse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72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09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c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19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AA1CE9" w:rsidRDefault="004E1EC1">
            <w:pPr>
              <w:spacing w:line="240" w:lineRule="exact"/>
              <w:ind w:left="99" w:right="46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61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he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of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ommon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19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AA1CE9" w:rsidRDefault="004E1EC1">
            <w:pPr>
              <w:spacing w:line="240" w:lineRule="exact"/>
              <w:ind w:left="103" w:right="13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enc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sse</w:t>
            </w:r>
            <w:r>
              <w:rPr>
                <w:sz w:val="22"/>
                <w:szCs w:val="22"/>
              </w:rPr>
              <w:t>d</w:t>
            </w:r>
          </w:p>
          <w:p w:rsidR="00AA1CE9" w:rsidRDefault="004E1EC1">
            <w:pPr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ind w:left="103" w:right="5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772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12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09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c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2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AA1CE9" w:rsidRDefault="004E1EC1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ommon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 w:right="406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AA1CE9" w:rsidRDefault="004E1EC1">
            <w:pPr>
              <w:spacing w:before="3" w:line="240" w:lineRule="exact"/>
              <w:ind w:left="103" w:right="150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AA1CE9" w:rsidRDefault="004E1EC1">
            <w:pPr>
              <w:spacing w:before="4" w:line="240" w:lineRule="exact"/>
              <w:ind w:left="103" w:right="31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1565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09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c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 w:right="1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>r</w:t>
            </w:r>
          </w:p>
          <w:p w:rsidR="00AA1CE9" w:rsidRDefault="004E1EC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ommon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816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13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4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1-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109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2"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B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99" w:right="1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 w:right="1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ommon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103" w:right="4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>r</w:t>
            </w:r>
          </w:p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2"/>
              <w:ind w:left="103" w:right="5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c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</w:p>
          <w:p w:rsidR="00AA1CE9" w:rsidRDefault="004E1EC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</w:p>
          <w:p w:rsidR="00AA1CE9" w:rsidRDefault="004E1EC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AA1CE9" w:rsidRDefault="00AA1CE9">
      <w:pPr>
        <w:sectPr w:rsidR="00AA1CE9">
          <w:pgSz w:w="15840" w:h="12240" w:orient="landscape"/>
          <w:pgMar w:top="1120" w:right="0" w:bottom="280" w:left="160" w:header="720" w:footer="720" w:gutter="0"/>
          <w:cols w:space="720"/>
        </w:sectPr>
      </w:pPr>
    </w:p>
    <w:p w:rsidR="00AA1CE9" w:rsidRDefault="00AA1CE9">
      <w:pPr>
        <w:spacing w:before="6" w:line="100" w:lineRule="exact"/>
        <w:rPr>
          <w:sz w:val="11"/>
          <w:szCs w:val="11"/>
        </w:rPr>
      </w:pPr>
    </w:p>
    <w:p w:rsidR="00AA1CE9" w:rsidRDefault="00AA1CE9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4"/>
        <w:gridCol w:w="988"/>
        <w:gridCol w:w="1172"/>
        <w:gridCol w:w="2609"/>
        <w:gridCol w:w="1980"/>
        <w:gridCol w:w="2520"/>
        <w:gridCol w:w="1261"/>
        <w:gridCol w:w="1621"/>
        <w:gridCol w:w="1976"/>
      </w:tblGrid>
      <w:tr w:rsidR="00AA1CE9">
        <w:trPr>
          <w:trHeight w:hRule="exact" w:val="760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rs</w:t>
            </w:r>
            <w:r>
              <w:rPr>
                <w:b/>
                <w:sz w:val="22"/>
                <w:szCs w:val="22"/>
              </w:rPr>
              <w:t xml:space="preserve">t 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 w:line="240" w:lineRule="exact"/>
              <w:ind w:left="99" w:right="13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  <w:tr w:rsidR="00AA1CE9">
        <w:trPr>
          <w:trHeight w:hRule="exact" w:val="253"/>
          <w:jc w:val="righ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20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14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20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C</w:t>
            </w:r>
            <w:r>
              <w:rPr>
                <w:rFonts w:ascii="Calibri" w:eastAsia="Calibri" w:hAnsi="Calibri" w:cs="Calibri"/>
              </w:rPr>
              <w:t>AT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line="220" w:lineRule="exact"/>
              <w:ind w:left="99"/>
            </w:pPr>
            <w:r>
              <w:rPr>
                <w:spacing w:val="-1"/>
              </w:rPr>
              <w:t>C</w:t>
            </w:r>
            <w:r>
              <w:rPr>
                <w:spacing w:val="-4"/>
              </w:rPr>
              <w:t>A</w:t>
            </w:r>
            <w:r>
              <w:t>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20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C</w:t>
            </w:r>
            <w:r>
              <w:rPr>
                <w:rFonts w:ascii="Calibri" w:eastAsia="Calibri" w:hAnsi="Calibri" w:cs="Calibri"/>
              </w:rPr>
              <w:t>AT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20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C</w:t>
            </w:r>
            <w:r>
              <w:rPr>
                <w:rFonts w:ascii="Calibri" w:eastAsia="Calibri" w:hAnsi="Calibri" w:cs="Calibri"/>
              </w:rPr>
              <w:t>AT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4E1EC1">
            <w:pPr>
              <w:spacing w:before="5" w:line="220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C</w:t>
            </w:r>
            <w:r>
              <w:rPr>
                <w:rFonts w:ascii="Calibri" w:eastAsia="Calibri" w:hAnsi="Calibri" w:cs="Calibri"/>
              </w:rPr>
              <w:t>AT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CE9" w:rsidRDefault="00AA1CE9"/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A1CE9" w:rsidRDefault="00AA1CE9"/>
        </w:tc>
      </w:tr>
    </w:tbl>
    <w:p w:rsidR="004E1EC1" w:rsidRDefault="004E1EC1"/>
    <w:sectPr w:rsidR="004E1EC1">
      <w:pgSz w:w="15840" w:h="12240" w:orient="landscape"/>
      <w:pgMar w:top="1120" w:right="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B5008"/>
    <w:multiLevelType w:val="multilevel"/>
    <w:tmpl w:val="2FEA82E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CE9"/>
    <w:rsid w:val="004E1EC1"/>
    <w:rsid w:val="00537F75"/>
    <w:rsid w:val="00A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0B22D8-9E95-4B5F-8B28-915A1F16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2018-09-02T12:54:00Z</dcterms:created>
  <dcterms:modified xsi:type="dcterms:W3CDTF">2018-09-02T13:21:00Z</dcterms:modified>
</cp:coreProperties>
</file>