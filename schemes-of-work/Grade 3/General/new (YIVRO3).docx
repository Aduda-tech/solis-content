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7B2" w:rsidRDefault="000B17B2">
      <w:pPr>
        <w:spacing w:before="3" w:line="100" w:lineRule="exact"/>
        <w:rPr>
          <w:sz w:val="10"/>
          <w:szCs w:val="10"/>
        </w:rPr>
      </w:pPr>
    </w:p>
    <w:p w:rsidR="000B17B2" w:rsidRDefault="000B17B2">
      <w:pPr>
        <w:spacing w:line="200" w:lineRule="exact"/>
      </w:pPr>
    </w:p>
    <w:p w:rsidR="000B17B2" w:rsidRDefault="005141EF" w:rsidP="005141EF">
      <w:pPr>
        <w:spacing w:before="15" w:line="260" w:lineRule="exact"/>
        <w:ind w:left="1360"/>
        <w:jc w:val="center"/>
        <w:rPr>
          <w:rFonts w:ascii="Calibri" w:eastAsia="Calibri" w:hAnsi="Calibri" w:cs="Calibri"/>
          <w:sz w:val="22"/>
          <w:szCs w:val="22"/>
        </w:rPr>
      </w:pPr>
      <w:r w:rsidRPr="005141EF">
        <w:rPr>
          <w:rFonts w:ascii="Calibri" w:eastAsia="Calibri" w:hAnsi="Calibri" w:cs="Calibri"/>
          <w:b/>
          <w:sz w:val="36"/>
          <w:szCs w:val="22"/>
        </w:rPr>
        <w:t>GR</w:t>
      </w:r>
      <w:r w:rsidRPr="005141EF">
        <w:rPr>
          <w:rFonts w:ascii="Calibri" w:eastAsia="Calibri" w:hAnsi="Calibri" w:cs="Calibri"/>
          <w:b/>
          <w:spacing w:val="-1"/>
          <w:sz w:val="36"/>
          <w:szCs w:val="22"/>
        </w:rPr>
        <w:t>A</w:t>
      </w:r>
      <w:r w:rsidRPr="005141EF">
        <w:rPr>
          <w:rFonts w:ascii="Calibri" w:eastAsia="Calibri" w:hAnsi="Calibri" w:cs="Calibri"/>
          <w:b/>
          <w:spacing w:val="1"/>
          <w:sz w:val="36"/>
          <w:szCs w:val="22"/>
        </w:rPr>
        <w:t>D</w:t>
      </w:r>
      <w:r w:rsidRPr="005141EF">
        <w:rPr>
          <w:rFonts w:ascii="Calibri" w:eastAsia="Calibri" w:hAnsi="Calibri" w:cs="Calibri"/>
          <w:b/>
          <w:sz w:val="36"/>
          <w:szCs w:val="22"/>
        </w:rPr>
        <w:t xml:space="preserve">E </w:t>
      </w:r>
      <w:r w:rsidRPr="005141EF">
        <w:rPr>
          <w:rFonts w:ascii="Calibri" w:eastAsia="Calibri" w:hAnsi="Calibri" w:cs="Calibri"/>
          <w:b/>
          <w:spacing w:val="1"/>
          <w:sz w:val="36"/>
          <w:szCs w:val="22"/>
        </w:rPr>
        <w:t xml:space="preserve"> </w:t>
      </w:r>
      <w:r w:rsidRPr="005141EF">
        <w:rPr>
          <w:rFonts w:ascii="Calibri" w:eastAsia="Calibri" w:hAnsi="Calibri" w:cs="Calibri"/>
          <w:b/>
          <w:spacing w:val="-1"/>
          <w:sz w:val="36"/>
          <w:szCs w:val="22"/>
        </w:rPr>
        <w:t>T</w:t>
      </w:r>
      <w:r w:rsidRPr="005141EF">
        <w:rPr>
          <w:rFonts w:ascii="Calibri" w:eastAsia="Calibri" w:hAnsi="Calibri" w:cs="Calibri"/>
          <w:b/>
          <w:spacing w:val="1"/>
          <w:sz w:val="36"/>
          <w:szCs w:val="22"/>
        </w:rPr>
        <w:t>H</w:t>
      </w:r>
      <w:r w:rsidRPr="005141EF">
        <w:rPr>
          <w:rFonts w:ascii="Calibri" w:eastAsia="Calibri" w:hAnsi="Calibri" w:cs="Calibri"/>
          <w:b/>
          <w:sz w:val="36"/>
          <w:szCs w:val="22"/>
        </w:rPr>
        <w:t>R</w:t>
      </w:r>
      <w:r w:rsidRPr="005141EF">
        <w:rPr>
          <w:rFonts w:ascii="Calibri" w:eastAsia="Calibri" w:hAnsi="Calibri" w:cs="Calibri"/>
          <w:b/>
          <w:spacing w:val="1"/>
          <w:sz w:val="36"/>
          <w:szCs w:val="22"/>
        </w:rPr>
        <w:t>E</w:t>
      </w:r>
      <w:r w:rsidRPr="005141EF">
        <w:rPr>
          <w:rFonts w:ascii="Calibri" w:eastAsia="Calibri" w:hAnsi="Calibri" w:cs="Calibri"/>
          <w:b/>
          <w:sz w:val="36"/>
          <w:szCs w:val="22"/>
        </w:rPr>
        <w:t>E</w:t>
      </w:r>
      <w:r w:rsidRPr="005141EF">
        <w:rPr>
          <w:rFonts w:ascii="Calibri" w:eastAsia="Calibri" w:hAnsi="Calibri" w:cs="Calibri"/>
          <w:b/>
          <w:spacing w:val="-1"/>
          <w:sz w:val="36"/>
          <w:szCs w:val="22"/>
        </w:rPr>
        <w:t xml:space="preserve"> A</w:t>
      </w:r>
      <w:r w:rsidRPr="005141EF">
        <w:rPr>
          <w:rFonts w:ascii="Calibri" w:eastAsia="Calibri" w:hAnsi="Calibri" w:cs="Calibri"/>
          <w:b/>
          <w:sz w:val="36"/>
          <w:szCs w:val="22"/>
        </w:rPr>
        <w:t>RT</w:t>
      </w:r>
      <w:r w:rsidRPr="005141EF">
        <w:rPr>
          <w:rFonts w:ascii="Calibri" w:eastAsia="Calibri" w:hAnsi="Calibri" w:cs="Calibri"/>
          <w:b/>
          <w:spacing w:val="1"/>
          <w:sz w:val="36"/>
          <w:szCs w:val="22"/>
        </w:rPr>
        <w:t xml:space="preserve"> </w:t>
      </w:r>
      <w:r w:rsidRPr="005141EF">
        <w:rPr>
          <w:rFonts w:ascii="Calibri" w:eastAsia="Calibri" w:hAnsi="Calibri" w:cs="Calibri"/>
          <w:b/>
          <w:spacing w:val="-1"/>
          <w:sz w:val="36"/>
          <w:szCs w:val="22"/>
        </w:rPr>
        <w:t>AN</w:t>
      </w:r>
      <w:r w:rsidRPr="005141EF">
        <w:rPr>
          <w:rFonts w:ascii="Calibri" w:eastAsia="Calibri" w:hAnsi="Calibri" w:cs="Calibri"/>
          <w:b/>
          <w:sz w:val="36"/>
          <w:szCs w:val="22"/>
        </w:rPr>
        <w:t>D</w:t>
      </w:r>
      <w:r w:rsidRPr="005141EF">
        <w:rPr>
          <w:rFonts w:ascii="Calibri" w:eastAsia="Calibri" w:hAnsi="Calibri" w:cs="Calibri"/>
          <w:b/>
          <w:spacing w:val="-1"/>
          <w:sz w:val="36"/>
          <w:szCs w:val="22"/>
        </w:rPr>
        <w:t xml:space="preserve"> </w:t>
      </w:r>
      <w:r w:rsidRPr="005141EF">
        <w:rPr>
          <w:rFonts w:ascii="Calibri" w:eastAsia="Calibri" w:hAnsi="Calibri" w:cs="Calibri"/>
          <w:b/>
          <w:sz w:val="36"/>
          <w:szCs w:val="22"/>
        </w:rPr>
        <w:t>CR</w:t>
      </w:r>
      <w:r w:rsidRPr="005141EF">
        <w:rPr>
          <w:rFonts w:ascii="Calibri" w:eastAsia="Calibri" w:hAnsi="Calibri" w:cs="Calibri"/>
          <w:b/>
          <w:spacing w:val="2"/>
          <w:sz w:val="36"/>
          <w:szCs w:val="22"/>
        </w:rPr>
        <w:t>A</w:t>
      </w:r>
      <w:r w:rsidRPr="005141EF">
        <w:rPr>
          <w:rFonts w:ascii="Calibri" w:eastAsia="Calibri" w:hAnsi="Calibri" w:cs="Calibri"/>
          <w:b/>
          <w:spacing w:val="-1"/>
          <w:sz w:val="36"/>
          <w:szCs w:val="22"/>
        </w:rPr>
        <w:t>F</w:t>
      </w:r>
      <w:r w:rsidRPr="005141EF">
        <w:rPr>
          <w:rFonts w:ascii="Calibri" w:eastAsia="Calibri" w:hAnsi="Calibri" w:cs="Calibri"/>
          <w:b/>
          <w:sz w:val="36"/>
          <w:szCs w:val="22"/>
        </w:rPr>
        <w:t>T</w:t>
      </w:r>
      <w:r w:rsidRPr="005141EF">
        <w:rPr>
          <w:rFonts w:ascii="Calibri" w:eastAsia="Calibri" w:hAnsi="Calibri" w:cs="Calibri"/>
          <w:b/>
          <w:spacing w:val="1"/>
          <w:sz w:val="36"/>
          <w:szCs w:val="22"/>
        </w:rPr>
        <w:t xml:space="preserve"> </w:t>
      </w:r>
      <w:r w:rsidRPr="005141EF">
        <w:rPr>
          <w:rFonts w:ascii="Calibri" w:eastAsia="Calibri" w:hAnsi="Calibri" w:cs="Calibri"/>
          <w:b/>
          <w:spacing w:val="-1"/>
          <w:sz w:val="36"/>
          <w:szCs w:val="22"/>
        </w:rPr>
        <w:t>T</w:t>
      </w:r>
      <w:r w:rsidRPr="005141EF">
        <w:rPr>
          <w:rFonts w:ascii="Calibri" w:eastAsia="Calibri" w:hAnsi="Calibri" w:cs="Calibri"/>
          <w:b/>
          <w:sz w:val="36"/>
          <w:szCs w:val="22"/>
        </w:rPr>
        <w:t>E</w:t>
      </w:r>
      <w:r w:rsidRPr="005141EF">
        <w:rPr>
          <w:rFonts w:ascii="Calibri" w:eastAsia="Calibri" w:hAnsi="Calibri" w:cs="Calibri"/>
          <w:b/>
          <w:spacing w:val="1"/>
          <w:sz w:val="36"/>
          <w:szCs w:val="22"/>
        </w:rPr>
        <w:t>R</w:t>
      </w:r>
      <w:r w:rsidRPr="005141EF">
        <w:rPr>
          <w:rFonts w:ascii="Calibri" w:eastAsia="Calibri" w:hAnsi="Calibri" w:cs="Calibri"/>
          <w:b/>
          <w:sz w:val="36"/>
          <w:szCs w:val="22"/>
        </w:rPr>
        <w:t>M</w:t>
      </w:r>
      <w:r w:rsidRPr="005141EF">
        <w:rPr>
          <w:rFonts w:ascii="Calibri" w:eastAsia="Calibri" w:hAnsi="Calibri" w:cs="Calibri"/>
          <w:b/>
          <w:spacing w:val="-2"/>
          <w:sz w:val="36"/>
          <w:szCs w:val="22"/>
        </w:rPr>
        <w:t xml:space="preserve"> </w:t>
      </w:r>
      <w:r w:rsidRPr="005141EF">
        <w:rPr>
          <w:rFonts w:ascii="Calibri" w:eastAsia="Calibri" w:hAnsi="Calibri" w:cs="Calibri"/>
          <w:b/>
          <w:spacing w:val="-1"/>
          <w:sz w:val="36"/>
          <w:szCs w:val="22"/>
        </w:rPr>
        <w:t>T</w:t>
      </w:r>
      <w:r>
        <w:rPr>
          <w:rFonts w:ascii="Calibri" w:eastAsia="Calibri" w:hAnsi="Calibri" w:cs="Calibri"/>
          <w:b/>
          <w:sz w:val="36"/>
          <w:szCs w:val="22"/>
        </w:rPr>
        <w:t>HREE</w:t>
      </w:r>
    </w:p>
    <w:p w:rsidR="000B17B2" w:rsidRDefault="000B17B2">
      <w:pPr>
        <w:spacing w:line="180" w:lineRule="exact"/>
        <w:rPr>
          <w:sz w:val="18"/>
          <w:szCs w:val="18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"/>
        <w:gridCol w:w="633"/>
        <w:gridCol w:w="992"/>
        <w:gridCol w:w="1168"/>
        <w:gridCol w:w="3061"/>
        <w:gridCol w:w="2072"/>
        <w:gridCol w:w="2701"/>
        <w:gridCol w:w="1440"/>
        <w:gridCol w:w="1349"/>
        <w:gridCol w:w="1616"/>
      </w:tblGrid>
      <w:tr w:rsidR="000B17B2">
        <w:trPr>
          <w:trHeight w:hRule="exact" w:val="548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103" w:right="16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WE EK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103" w:right="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ESS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103" w:right="8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 S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103" w:right="113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G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MES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103" w:right="79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KEY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URY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EX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99" w:right="21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G 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URCES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99" w:righ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SSESSM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 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5141EF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FL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ECTION</w:t>
            </w:r>
          </w:p>
        </w:tc>
      </w:tr>
      <w:tr w:rsidR="000B17B2">
        <w:trPr>
          <w:trHeight w:hRule="exact" w:val="280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2580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7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P</w:t>
            </w:r>
          </w:p>
          <w:p w:rsidR="000B17B2" w:rsidRDefault="005141EF">
            <w:pPr>
              <w:ind w:left="10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RE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</w:p>
          <w:p w:rsidR="000B17B2" w:rsidRDefault="005141EF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0B17B2" w:rsidRDefault="005141EF">
            <w:pPr>
              <w:spacing w:before="3" w:line="240" w:lineRule="exact"/>
              <w:ind w:left="103" w:right="1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)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eache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</w:p>
          <w:p w:rsidR="000B17B2" w:rsidRDefault="005141EF">
            <w:pPr>
              <w:spacing w:before="7" w:line="240" w:lineRule="exact"/>
              <w:ind w:left="103" w:right="12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0B17B2" w:rsidRDefault="005141EF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sha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B17B2" w:rsidRDefault="005141EF">
            <w:pPr>
              <w:spacing w:before="3" w:line="240" w:lineRule="exact"/>
              <w:ind w:left="99" w:right="15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eache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</w:p>
          <w:p w:rsidR="000B17B2" w:rsidRDefault="005141EF">
            <w:pPr>
              <w:spacing w:before="4" w:line="240" w:lineRule="exact"/>
              <w:ind w:left="99" w:right="13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eache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</w:p>
          <w:p w:rsidR="000B17B2" w:rsidRDefault="005141EF">
            <w:pPr>
              <w:spacing w:before="3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ti</w:t>
            </w:r>
          </w:p>
          <w:p w:rsidR="000B17B2" w:rsidRDefault="005141EF">
            <w:pPr>
              <w:spacing w:before="3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on</w:t>
            </w:r>
          </w:p>
          <w:p w:rsidR="000B17B2" w:rsidRDefault="005141EF">
            <w:pPr>
              <w:ind w:left="99" w:righ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329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</w:p>
          <w:p w:rsidR="000B17B2" w:rsidRDefault="005141EF">
            <w:pPr>
              <w:spacing w:before="7" w:line="240" w:lineRule="exact"/>
              <w:ind w:left="103" w:right="29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)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ay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15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  <w:p w:rsidR="000B17B2" w:rsidRDefault="005141EF">
            <w:pPr>
              <w:spacing w:line="243" w:lineRule="auto"/>
              <w:ind w:left="103" w:right="3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you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acc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</w:p>
          <w:p w:rsidR="000B17B2" w:rsidRDefault="005141EF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</w:p>
          <w:p w:rsidR="000B17B2" w:rsidRDefault="005141EF">
            <w:pPr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  <w:p w:rsidR="000B17B2" w:rsidRDefault="005141EF">
            <w:pPr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0B17B2" w:rsidRDefault="005141EF">
            <w:pPr>
              <w:spacing w:before="4"/>
              <w:ind w:left="99" w:right="3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2769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b/>
                <w:spacing w:val="5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ro</w:t>
            </w: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ll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</w:t>
            </w:r>
          </w:p>
          <w:p w:rsidR="000B17B2" w:rsidRDefault="005141EF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</w:p>
          <w:p w:rsidR="000B17B2" w:rsidRDefault="005141EF">
            <w:pPr>
              <w:spacing w:before="7" w:line="240" w:lineRule="exact"/>
              <w:ind w:left="103" w:right="24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eache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  <w:p w:rsidR="000B17B2" w:rsidRDefault="005141EF">
            <w:pPr>
              <w:spacing w:before="3" w:line="240" w:lineRule="exact"/>
              <w:ind w:left="103" w:right="17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5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eache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z w:val="22"/>
                <w:szCs w:val="22"/>
              </w:rPr>
              <w:t>m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:rsidR="000B17B2" w:rsidRDefault="005141EF">
            <w:pPr>
              <w:spacing w:before="7" w:line="240" w:lineRule="exact"/>
              <w:ind w:left="103" w:right="46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use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0B17B2" w:rsidRDefault="005141EF">
            <w:pPr>
              <w:spacing w:before="7" w:line="240" w:lineRule="exact"/>
              <w:ind w:left="99" w:right="138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eac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  <w:p w:rsidR="000B17B2" w:rsidRDefault="005141EF">
            <w:pPr>
              <w:ind w:left="99" w:right="302" w:firstLine="5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</w:p>
          <w:p w:rsidR="000B17B2" w:rsidRDefault="005141EF">
            <w:pPr>
              <w:spacing w:before="3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  <w:p w:rsidR="000B17B2" w:rsidRDefault="005141EF">
            <w:pPr>
              <w:spacing w:before="3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0B17B2" w:rsidRDefault="005141EF">
            <w:pPr>
              <w:ind w:left="99" w:righ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277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5" w:line="240" w:lineRule="exact"/>
              <w:ind w:left="531" w:right="108" w:hanging="396"/>
              <w:rPr>
                <w:sz w:val="22"/>
                <w:szCs w:val="22"/>
              </w:rPr>
            </w:pPr>
            <w:r>
              <w:rPr>
                <w:b/>
                <w:spacing w:val="5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ro</w:t>
            </w: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ll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 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103" w:right="23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 )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  <w:p w:rsidR="000B17B2" w:rsidRDefault="005141EF">
            <w:pPr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ay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103" w:right="109" w:firstLine="56"/>
              <w:jc w:val="both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ge</w:t>
            </w:r>
            <w:r>
              <w:rPr>
                <w:sz w:val="22"/>
                <w:szCs w:val="22"/>
              </w:rPr>
              <w:t>t a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0B17B2" w:rsidRDefault="005141EF">
            <w:pPr>
              <w:spacing w:before="4" w:line="240" w:lineRule="exact"/>
              <w:ind w:left="103" w:right="78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99" w:right="194" w:firstLine="5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ns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B17B2" w:rsidRDefault="005141EF">
            <w:pPr>
              <w:spacing w:line="240" w:lineRule="exact"/>
              <w:ind w:left="15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B17B2" w:rsidRDefault="005141EF">
            <w:pPr>
              <w:spacing w:before="7" w:line="240" w:lineRule="exact"/>
              <w:ind w:left="99" w:right="23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2"/>
              <w:ind w:left="99" w:right="7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4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-2"/>
              </w:rPr>
              <w:t>b</w:t>
            </w:r>
            <w:r>
              <w:rPr>
                <w:rFonts w:ascii="Calibri" w:eastAsia="Calibri" w:hAnsi="Calibri" w:cs="Calibri"/>
                <w:spacing w:val="2"/>
              </w:rPr>
              <w:t>s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r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  <w:spacing w:val="-2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</w:tbl>
    <w:p w:rsidR="000B17B2" w:rsidRPr="005141EF" w:rsidRDefault="000B17B2" w:rsidP="005141EF">
      <w:pPr>
        <w:spacing w:before="5"/>
        <w:ind w:right="1441"/>
        <w:jc w:val="right"/>
        <w:rPr>
          <w:rFonts w:ascii="Calibri" w:eastAsia="Calibri" w:hAnsi="Calibri" w:cs="Calibri"/>
          <w:sz w:val="22"/>
          <w:szCs w:val="22"/>
        </w:rPr>
        <w:sectPr w:rsidR="000B17B2" w:rsidRPr="005141EF">
          <w:pgSz w:w="15840" w:h="12240" w:orient="landscape"/>
          <w:pgMar w:top="1120" w:right="0" w:bottom="280" w:left="80" w:header="720" w:footer="720" w:gutter="0"/>
          <w:cols w:space="720"/>
        </w:sectPr>
      </w:pPr>
    </w:p>
    <w:p w:rsidR="000B17B2" w:rsidRDefault="000B17B2">
      <w:pPr>
        <w:spacing w:before="6" w:line="100" w:lineRule="exact"/>
        <w:rPr>
          <w:sz w:val="11"/>
          <w:szCs w:val="11"/>
        </w:rPr>
      </w:pPr>
    </w:p>
    <w:p w:rsidR="000B17B2" w:rsidRDefault="000B17B2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"/>
        <w:gridCol w:w="633"/>
        <w:gridCol w:w="992"/>
        <w:gridCol w:w="1168"/>
        <w:gridCol w:w="3061"/>
        <w:gridCol w:w="2072"/>
        <w:gridCol w:w="2701"/>
        <w:gridCol w:w="1440"/>
        <w:gridCol w:w="1349"/>
        <w:gridCol w:w="1616"/>
      </w:tblGrid>
      <w:tr w:rsidR="000B17B2">
        <w:trPr>
          <w:trHeight w:hRule="exact" w:val="256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2793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431" w:right="99" w:hanging="30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 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288" w:right="297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lai</w:t>
            </w:r>
            <w:r>
              <w:rPr>
                <w:sz w:val="24"/>
                <w:szCs w:val="24"/>
              </w:rPr>
              <w:t>n</w:t>
            </w:r>
          </w:p>
          <w:p w:rsidR="000B17B2" w:rsidRDefault="005141EF">
            <w:pPr>
              <w:spacing w:before="2"/>
              <w:ind w:left="160" w:right="16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m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0B17B2" w:rsidRDefault="005141EF">
            <w:pPr>
              <w:spacing w:before="7" w:line="240" w:lineRule="exact"/>
              <w:ind w:left="103" w:right="10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ov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5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</w:p>
          <w:p w:rsidR="000B17B2" w:rsidRDefault="005141EF">
            <w:pPr>
              <w:spacing w:before="7" w:line="240" w:lineRule="exact"/>
              <w:ind w:left="103" w:right="19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0B17B2" w:rsidRDefault="005141EF">
            <w:pPr>
              <w:spacing w:before="7" w:line="240" w:lineRule="exact"/>
              <w:ind w:left="103" w:right="71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>
            <w:pPr>
              <w:spacing w:before="10" w:line="260" w:lineRule="exact"/>
              <w:rPr>
                <w:sz w:val="26"/>
                <w:szCs w:val="26"/>
              </w:rPr>
            </w:pPr>
          </w:p>
          <w:p w:rsidR="000B17B2" w:rsidRDefault="005141EF">
            <w:pPr>
              <w:ind w:left="99" w:right="1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each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r’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5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  <w:p w:rsidR="000B17B2" w:rsidRDefault="005141EF">
            <w:pPr>
              <w:spacing w:before="2" w:line="240" w:lineRule="exact"/>
              <w:ind w:left="99" w:right="26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  <w:p w:rsidR="000B17B2" w:rsidRDefault="005141EF">
            <w:pPr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.</w:t>
            </w:r>
          </w:p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0B17B2" w:rsidRDefault="005141EF">
            <w:pPr>
              <w:spacing w:before="2"/>
              <w:ind w:left="99" w:righ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549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288" w:right="297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lai</w:t>
            </w:r>
            <w:r>
              <w:rPr>
                <w:sz w:val="24"/>
                <w:szCs w:val="24"/>
              </w:rPr>
              <w:t>n</w:t>
            </w:r>
          </w:p>
          <w:p w:rsidR="000B17B2" w:rsidRDefault="005141EF">
            <w:pPr>
              <w:spacing w:before="2"/>
              <w:ind w:left="160" w:right="16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m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</w:p>
          <w:p w:rsidR="000B17B2" w:rsidRDefault="005141EF">
            <w:pPr>
              <w:spacing w:line="240" w:lineRule="exact"/>
              <w:ind w:left="103" w:right="36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m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ca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5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B17B2" w:rsidRDefault="005141EF">
            <w:pPr>
              <w:spacing w:line="240" w:lineRule="exact"/>
              <w:ind w:left="99" w:right="15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</w:p>
          <w:p w:rsidR="000B17B2" w:rsidRDefault="005141EF">
            <w:pPr>
              <w:spacing w:line="240" w:lineRule="exact"/>
              <w:ind w:left="15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</w:p>
          <w:p w:rsidR="000B17B2" w:rsidRDefault="005141EF">
            <w:pPr>
              <w:spacing w:before="3" w:line="240" w:lineRule="exact"/>
              <w:ind w:left="99" w:right="42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0B17B2" w:rsidRDefault="005141EF">
            <w:pPr>
              <w:spacing w:before="4"/>
              <w:ind w:left="99" w:righ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784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1-</w:t>
            </w: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99" w:right="228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W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0B17B2" w:rsidRDefault="005141EF">
            <w:pPr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</w:p>
          <w:p w:rsidR="000B17B2" w:rsidRDefault="005141EF">
            <w:pPr>
              <w:spacing w:before="3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Loom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103" w:right="298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ov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</w:p>
          <w:p w:rsidR="000B17B2" w:rsidRDefault="005141EF">
            <w:pPr>
              <w:ind w:left="103" w:right="101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</w:p>
          <w:p w:rsidR="000B17B2" w:rsidRDefault="005141EF">
            <w:pPr>
              <w:spacing w:line="240" w:lineRule="exact"/>
              <w:ind w:left="103" w:right="1708"/>
              <w:jc w:val="both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103" w:right="8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2"/>
                <w:sz w:val="22"/>
                <w:szCs w:val="22"/>
              </w:rPr>
              <w:t>do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eav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99" w:right="1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each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r’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5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</w:p>
          <w:p w:rsidR="000B17B2" w:rsidRDefault="005141EF">
            <w:pPr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  <w:p w:rsidR="000B17B2" w:rsidRDefault="005141EF">
            <w:pPr>
              <w:spacing w:before="3" w:line="240" w:lineRule="exact"/>
              <w:ind w:left="99" w:right="26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2"/>
              <w:ind w:left="99" w:right="13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 n</w:t>
            </w:r>
          </w:p>
          <w:p w:rsidR="000B17B2" w:rsidRDefault="005141EF">
            <w:pPr>
              <w:ind w:left="99" w:righ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505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1-</w:t>
            </w: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  <w:p w:rsidR="000B17B2" w:rsidRDefault="005141EF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</w:p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m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0B17B2" w:rsidRDefault="005141EF">
            <w:pPr>
              <w:spacing w:before="3"/>
              <w:ind w:left="103" w:right="123" w:firstLine="56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use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eav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B17B2" w:rsidRDefault="005141EF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group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</w:p>
          <w:p w:rsidR="000B17B2" w:rsidRDefault="005141EF">
            <w:pPr>
              <w:ind w:left="99" w:right="23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 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 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ng</w:t>
            </w:r>
          </w:p>
          <w:p w:rsidR="000B17B2" w:rsidRDefault="005141EF">
            <w:pPr>
              <w:spacing w:before="4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oom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0B17B2" w:rsidRDefault="005141EF">
            <w:pPr>
              <w:spacing w:before="4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272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1-</w:t>
            </w: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</w:t>
            </w:r>
          </w:p>
          <w:p w:rsidR="000B17B2" w:rsidRDefault="005141EF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ne</w:t>
            </w:r>
          </w:p>
          <w:p w:rsidR="000B17B2" w:rsidRDefault="005141EF">
            <w:pPr>
              <w:ind w:left="99" w:right="4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 p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ft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</w:p>
          <w:p w:rsidR="000B17B2" w:rsidRDefault="005141EF">
            <w:pPr>
              <w:spacing w:before="3"/>
              <w:ind w:left="103" w:right="13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:rsidR="000B17B2" w:rsidRDefault="005141EF">
            <w:pPr>
              <w:spacing w:before="7" w:line="240" w:lineRule="exact"/>
              <w:ind w:left="103" w:right="50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use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  <w:p w:rsidR="000B17B2" w:rsidRDefault="005141EF">
            <w:pPr>
              <w:spacing w:before="3"/>
              <w:ind w:left="99" w:right="8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r’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</w:p>
          <w:p w:rsidR="000B17B2" w:rsidRDefault="005141EF">
            <w:pPr>
              <w:spacing w:before="3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  <w:p w:rsidR="000B17B2" w:rsidRDefault="005141EF">
            <w:pPr>
              <w:spacing w:before="3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0B17B2" w:rsidRDefault="005141EF">
            <w:pPr>
              <w:ind w:left="99" w:righ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</w:tbl>
    <w:p w:rsidR="000B17B2" w:rsidRPr="005141EF" w:rsidRDefault="000B17B2" w:rsidP="005141EF">
      <w:pPr>
        <w:spacing w:before="77"/>
        <w:ind w:right="1441"/>
        <w:jc w:val="right"/>
        <w:rPr>
          <w:rFonts w:ascii="Calibri" w:eastAsia="Calibri" w:hAnsi="Calibri" w:cs="Calibri"/>
          <w:sz w:val="22"/>
          <w:szCs w:val="22"/>
        </w:rPr>
        <w:sectPr w:rsidR="000B17B2" w:rsidRPr="005141EF">
          <w:pgSz w:w="15840" w:h="12240" w:orient="landscape"/>
          <w:pgMar w:top="1120" w:right="0" w:bottom="280" w:left="80" w:header="720" w:footer="720" w:gutter="0"/>
          <w:cols w:space="720"/>
        </w:sectPr>
      </w:pPr>
    </w:p>
    <w:p w:rsidR="000B17B2" w:rsidRDefault="000B17B2">
      <w:pPr>
        <w:spacing w:before="6" w:line="100" w:lineRule="exact"/>
        <w:rPr>
          <w:sz w:val="11"/>
          <w:szCs w:val="11"/>
        </w:rPr>
      </w:pPr>
    </w:p>
    <w:p w:rsidR="000B17B2" w:rsidRDefault="000B17B2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"/>
        <w:gridCol w:w="633"/>
        <w:gridCol w:w="992"/>
        <w:gridCol w:w="1168"/>
        <w:gridCol w:w="3061"/>
        <w:gridCol w:w="2072"/>
        <w:gridCol w:w="2701"/>
        <w:gridCol w:w="1440"/>
        <w:gridCol w:w="1349"/>
        <w:gridCol w:w="1616"/>
      </w:tblGrid>
      <w:tr w:rsidR="000B17B2">
        <w:trPr>
          <w:trHeight w:hRule="exact" w:val="560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60" w:lineRule="exact"/>
              <w:ind w:left="99" w:right="8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tec</w:t>
            </w:r>
            <w:r>
              <w:rPr>
                <w:sz w:val="24"/>
                <w:szCs w:val="24"/>
              </w:rPr>
              <w:t>hn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q</w:t>
            </w:r>
            <w:r>
              <w:rPr>
                <w:spacing w:val="-4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e 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785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1-</w:t>
            </w: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ne</w:t>
            </w:r>
          </w:p>
          <w:p w:rsidR="000B17B2" w:rsidRDefault="005141EF">
            <w:pPr>
              <w:ind w:left="99" w:right="12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4"/>
                <w:szCs w:val="24"/>
              </w:rPr>
              <w:t>d p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ft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103" w:right="3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z w:val="22"/>
                <w:szCs w:val="22"/>
              </w:rPr>
              <w:t>d</w:t>
            </w:r>
          </w:p>
          <w:p w:rsidR="000B17B2" w:rsidRDefault="005141EF">
            <w:pPr>
              <w:spacing w:before="7" w:line="240" w:lineRule="exact"/>
              <w:ind w:left="103" w:right="208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6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103" w:right="1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z w:val="22"/>
                <w:szCs w:val="22"/>
              </w:rPr>
              <w:t>d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0B17B2" w:rsidRDefault="005141EF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 w:line="240" w:lineRule="exact"/>
              <w:ind w:left="99" w:right="479" w:firstLine="5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t</w:t>
            </w:r>
          </w:p>
          <w:p w:rsidR="000B17B2" w:rsidRDefault="005141EF">
            <w:pPr>
              <w:spacing w:before="7" w:line="240" w:lineRule="exact"/>
              <w:ind w:left="99" w:right="48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ev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enc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</w:p>
          <w:p w:rsidR="000B17B2" w:rsidRDefault="005141EF">
            <w:pPr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1"/>
              <w:ind w:left="99" w:right="13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 n</w:t>
            </w:r>
          </w:p>
          <w:p w:rsidR="000B17B2" w:rsidRDefault="005141EF">
            <w:pPr>
              <w:ind w:left="99" w:righ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889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1-</w:t>
            </w: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ne</w:t>
            </w:r>
          </w:p>
          <w:p w:rsidR="000B17B2" w:rsidRDefault="005141EF">
            <w:pPr>
              <w:ind w:left="99" w:right="12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4"/>
                <w:szCs w:val="24"/>
              </w:rPr>
              <w:t>d p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ft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</w:p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0B17B2" w:rsidRDefault="005141EF">
            <w:pPr>
              <w:spacing w:before="2" w:line="260" w:lineRule="exact"/>
              <w:ind w:left="103" w:right="46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 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bi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of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103" w:right="38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ow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4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ke</w:t>
            </w:r>
          </w:p>
          <w:p w:rsidR="000B17B2" w:rsidRDefault="005141EF">
            <w:pPr>
              <w:ind w:left="103" w:right="7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 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bi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 of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group,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pacing w:val="4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be</w:t>
            </w:r>
          </w:p>
          <w:p w:rsidR="000B17B2" w:rsidRDefault="005141EF">
            <w:pPr>
              <w:ind w:left="99" w:right="13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 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bi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 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om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’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 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</w:p>
          <w:p w:rsidR="000B17B2" w:rsidRDefault="005141EF">
            <w:pPr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  <w:p w:rsidR="000B17B2" w:rsidRDefault="005141EF">
            <w:pPr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0B17B2" w:rsidRDefault="005141EF">
            <w:pPr>
              <w:spacing w:before="3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0B17B2" w:rsidRDefault="005141EF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893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9</w:t>
            </w:r>
            <w:r>
              <w:rPr>
                <w:rFonts w:ascii="Calibri" w:eastAsia="Calibri" w:hAnsi="Calibri" w:cs="Calibri"/>
              </w:rPr>
              <w:t>&amp;1</w:t>
            </w:r>
          </w:p>
          <w:p w:rsidR="000B17B2" w:rsidRDefault="005141EF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5141EF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  <w:tr w:rsidR="000B17B2">
        <w:trPr>
          <w:trHeight w:hRule="exact" w:val="1888"/>
          <w:jc w:val="righ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7B2" w:rsidRDefault="000B17B2"/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B17B2" w:rsidRDefault="000B17B2"/>
        </w:tc>
      </w:tr>
    </w:tbl>
    <w:p w:rsidR="000B17B2" w:rsidRDefault="000B17B2">
      <w:pPr>
        <w:spacing w:line="200" w:lineRule="exact"/>
      </w:pPr>
    </w:p>
    <w:p w:rsidR="000B17B2" w:rsidRDefault="000B17B2">
      <w:pPr>
        <w:spacing w:line="200" w:lineRule="exact"/>
      </w:pPr>
    </w:p>
    <w:p w:rsidR="000B17B2" w:rsidRDefault="000B17B2">
      <w:pPr>
        <w:spacing w:line="200" w:lineRule="exact"/>
      </w:pPr>
    </w:p>
    <w:p w:rsidR="000B17B2" w:rsidRDefault="000B17B2">
      <w:pPr>
        <w:spacing w:line="200" w:lineRule="exact"/>
      </w:pPr>
    </w:p>
    <w:p w:rsidR="000B17B2" w:rsidRDefault="000B17B2">
      <w:pPr>
        <w:spacing w:line="200" w:lineRule="exact"/>
      </w:pPr>
    </w:p>
    <w:p w:rsidR="000B17B2" w:rsidRDefault="000B17B2">
      <w:pPr>
        <w:spacing w:before="6" w:line="200" w:lineRule="exact"/>
      </w:pPr>
    </w:p>
    <w:p w:rsidR="000B17B2" w:rsidRPr="005141EF" w:rsidRDefault="000B17B2" w:rsidP="005141EF">
      <w:pPr>
        <w:spacing w:before="15"/>
        <w:ind w:right="1441"/>
        <w:jc w:val="right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</w:p>
    <w:sectPr w:rsidR="000B17B2" w:rsidRPr="005141EF">
      <w:pgSz w:w="15840" w:h="12240" w:orient="landscape"/>
      <w:pgMar w:top="1120" w:right="0" w:bottom="280" w:left="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C12404"/>
    <w:multiLevelType w:val="multilevel"/>
    <w:tmpl w:val="CBF88C6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7B2"/>
    <w:rsid w:val="000B17B2"/>
    <w:rsid w:val="0051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EB0BAF-1824-4CF6-BA12-65B9329F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2</cp:revision>
  <dcterms:created xsi:type="dcterms:W3CDTF">2018-08-23T15:16:00Z</dcterms:created>
  <dcterms:modified xsi:type="dcterms:W3CDTF">2018-08-23T15:27:00Z</dcterms:modified>
</cp:coreProperties>
</file>