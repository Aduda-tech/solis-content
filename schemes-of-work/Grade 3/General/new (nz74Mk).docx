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53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son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/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 xml:space="preserve">b 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ut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ey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Inqui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</w:rPr>
              <w:t>ue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on(S)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earning E</w:t>
            </w:r>
            <w:r>
              <w:rPr>
                <w:b/>
                <w:spacing w:val="-3"/>
                <w:sz w:val="22"/>
                <w:szCs w:val="22"/>
              </w:rPr>
              <w:t>x</w:t>
            </w:r>
            <w:r>
              <w:rPr>
                <w:b/>
                <w:sz w:val="22"/>
                <w:szCs w:val="22"/>
              </w:rPr>
              <w:t>pe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earning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our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es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</w:tr>
      <w:tr w:rsidR="000A36C7">
        <w:trPr>
          <w:trHeight w:hRule="exact" w:val="481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3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k a</w:t>
            </w:r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out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es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ons.</w:t>
            </w:r>
          </w:p>
          <w:p w:rsidR="000A36C7" w:rsidRDefault="00A94DC8">
            <w:pPr>
              <w:spacing w:before="3" w:line="240" w:lineRule="exact"/>
              <w:ind w:left="100" w:right="5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exp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 w:line="240" w:lineRule="exact"/>
              <w:ind w:left="100" w:right="6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4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</w:t>
            </w:r>
          </w:p>
          <w:p w:rsidR="000A36C7" w:rsidRDefault="00A94DC8">
            <w:pPr>
              <w:spacing w:before="3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0A36C7" w:rsidRDefault="00A94DC8">
            <w:pPr>
              <w:spacing w:before="3" w:line="240" w:lineRule="exact"/>
              <w:ind w:left="102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on 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before="2" w:line="240" w:lineRule="exact"/>
              <w:ind w:left="102" w:right="7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)</w:t>
            </w:r>
          </w:p>
          <w:p w:rsidR="000A36C7" w:rsidRDefault="00A94DC8">
            <w:pPr>
              <w:spacing w:before="2" w:line="240" w:lineRule="exact"/>
              <w:ind w:left="102" w:righ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5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ent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 and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hat</w:t>
            </w:r>
          </w:p>
          <w:p w:rsidR="000A36C7" w:rsidRDefault="00A94DC8">
            <w:pPr>
              <w:spacing w:line="240" w:lineRule="exact"/>
              <w:ind w:left="102" w:right="56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 so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 w</w:t>
            </w:r>
            <w:r>
              <w:rPr>
                <w:spacing w:val="-3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3" w:line="240" w:lineRule="exact"/>
              <w:ind w:left="102" w:right="2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and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</w:tc>
      </w:tr>
      <w:tr w:rsidR="000A36C7">
        <w:trPr>
          <w:trHeight w:hRule="exact" w:val="380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3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k a</w:t>
            </w:r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out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es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ons.</w:t>
            </w:r>
          </w:p>
          <w:p w:rsidR="000A36C7" w:rsidRDefault="00A94DC8">
            <w:pPr>
              <w:spacing w:before="3" w:line="240" w:lineRule="exact"/>
              <w:ind w:left="100" w:right="5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exp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 w:line="240" w:lineRule="exact"/>
              <w:ind w:left="100" w:right="6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4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do</w:t>
            </w:r>
          </w:p>
          <w:p w:rsidR="000A36C7" w:rsidRDefault="00A94DC8">
            <w:pPr>
              <w:spacing w:before="3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0A36C7" w:rsidRDefault="00A94DC8">
            <w:pPr>
              <w:spacing w:before="3" w:line="240" w:lineRule="exact"/>
              <w:ind w:left="102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on 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before="2" w:line="240" w:lineRule="exact"/>
              <w:ind w:left="102" w:right="7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)</w:t>
            </w:r>
          </w:p>
          <w:p w:rsidR="000A36C7" w:rsidRDefault="00A94DC8">
            <w:pPr>
              <w:spacing w:before="2" w:line="240" w:lineRule="exact"/>
              <w:ind w:left="102" w:righ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59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ent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2" w:right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 and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hat</w:t>
            </w:r>
          </w:p>
          <w:p w:rsidR="000A36C7" w:rsidRDefault="00A94DC8">
            <w:pPr>
              <w:spacing w:before="2" w:line="240" w:lineRule="exact"/>
              <w:ind w:left="102" w:right="57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 so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 w</w:t>
            </w:r>
            <w:r>
              <w:rPr>
                <w:spacing w:val="-3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en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3" w:line="240" w:lineRule="exact"/>
              <w:ind w:left="102" w:right="2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and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before="2" w:line="280" w:lineRule="exact"/>
        <w:rPr>
          <w:sz w:val="28"/>
          <w:szCs w:val="28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343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5" w:line="240" w:lineRule="exact"/>
              <w:ind w:left="102" w:right="1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a 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804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/>
              <w:ind w:left="100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  <w:p w:rsidR="000A36C7" w:rsidRDefault="00A94DC8">
            <w:pPr>
              <w:spacing w:before="1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st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1" w:line="240" w:lineRule="exact"/>
              <w:ind w:left="102" w:right="4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1"/>
              <w:ind w:left="102" w:right="19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 w:right="3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15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-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2081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6" w:line="240" w:lineRule="exact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z w:val="22"/>
                <w:szCs w:val="22"/>
              </w:rPr>
              <w:t>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6" w:line="240" w:lineRule="exact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When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6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6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before="20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1274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Activit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301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3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When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before="2" w:line="240" w:lineRule="exact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5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456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>AND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k a</w:t>
            </w:r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out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2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es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y and 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ons.</w:t>
            </w:r>
          </w:p>
          <w:p w:rsidR="000A36C7" w:rsidRDefault="00A94DC8">
            <w:pPr>
              <w:spacing w:before="1" w:line="240" w:lineRule="exact"/>
              <w:ind w:left="100" w:right="5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exp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3" w:line="240" w:lineRule="exact"/>
              <w:ind w:left="100" w:right="4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</w:t>
            </w:r>
          </w:p>
          <w:p w:rsidR="000A36C7" w:rsidRDefault="00A94DC8">
            <w:pPr>
              <w:spacing w:before="1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0A36C7" w:rsidRDefault="00A94DC8">
            <w:pPr>
              <w:spacing w:before="1" w:line="240" w:lineRule="exact"/>
              <w:ind w:left="102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on 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)</w:t>
            </w:r>
          </w:p>
          <w:p w:rsidR="000A36C7" w:rsidRDefault="00A94DC8">
            <w:pPr>
              <w:spacing w:before="1"/>
              <w:ind w:left="102" w:righ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ent</w:t>
            </w:r>
          </w:p>
          <w:p w:rsidR="000A36C7" w:rsidRDefault="00A94DC8">
            <w:pPr>
              <w:spacing w:before="5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2"/>
              <w:ind w:left="102" w:right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hat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 so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 w</w:t>
            </w:r>
            <w:r>
              <w:rPr>
                <w:spacing w:val="-3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A36C7" w:rsidRDefault="000A36C7">
            <w:pPr>
              <w:spacing w:before="15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1" w:line="240" w:lineRule="exact"/>
              <w:ind w:left="102" w:right="2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and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5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26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4815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>AND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k a</w:t>
            </w:r>
            <w:r>
              <w:rPr>
                <w:b/>
                <w:spacing w:val="-1"/>
                <w:sz w:val="22"/>
                <w:szCs w:val="22"/>
              </w:rPr>
              <w:t>b</w:t>
            </w:r>
            <w:r>
              <w:rPr>
                <w:b/>
                <w:sz w:val="22"/>
                <w:szCs w:val="22"/>
              </w:rPr>
              <w:t>out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es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y and 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ons.</w:t>
            </w:r>
          </w:p>
          <w:p w:rsidR="000A36C7" w:rsidRDefault="00A94DC8">
            <w:pPr>
              <w:spacing w:before="1" w:line="240" w:lineRule="exact"/>
              <w:ind w:left="100" w:right="5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exp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 w:right="6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4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</w:t>
            </w:r>
          </w:p>
          <w:p w:rsidR="000A36C7" w:rsidRDefault="00A94DC8">
            <w:pPr>
              <w:spacing w:before="1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0A36C7" w:rsidRDefault="00A94DC8">
            <w:pPr>
              <w:spacing w:before="1" w:line="240" w:lineRule="exact"/>
              <w:ind w:left="102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on 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)</w:t>
            </w:r>
          </w:p>
          <w:p w:rsidR="000A36C7" w:rsidRDefault="00A94DC8">
            <w:pPr>
              <w:spacing w:before="1"/>
              <w:ind w:left="102" w:righ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ent</w:t>
            </w:r>
          </w:p>
          <w:p w:rsidR="000A36C7" w:rsidRDefault="00A94DC8">
            <w:pPr>
              <w:spacing w:before="1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1"/>
              <w:ind w:left="102" w:right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hat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 so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 w</w:t>
            </w:r>
            <w:r>
              <w:rPr>
                <w:spacing w:val="-3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ary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1" w:line="240" w:lineRule="exact"/>
              <w:ind w:left="102" w:right="2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and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</w:tc>
      </w:tr>
      <w:tr w:rsidR="000A36C7">
        <w:trPr>
          <w:trHeight w:hRule="exact" w:val="380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3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1"/>
              <w:ind w:left="100" w:right="5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  <w:p w:rsidR="000A36C7" w:rsidRDefault="00A94DC8">
            <w:pPr>
              <w:spacing w:before="2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 w:right="9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3" w:line="240" w:lineRule="exact"/>
              <w:ind w:left="102" w:right="49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0A36C7" w:rsidRDefault="00A94DC8">
            <w:pPr>
              <w:spacing w:before="2" w:line="240" w:lineRule="exact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2" w:line="240" w:lineRule="exact"/>
              <w:ind w:left="102" w:right="19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</w:p>
          <w:p w:rsidR="000A36C7" w:rsidRDefault="00A94DC8">
            <w:pPr>
              <w:spacing w:line="240" w:lineRule="exact"/>
              <w:ind w:left="102" w:right="129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2" w:right="3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before="3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15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3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-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3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27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18" w:line="220" w:lineRule="exact"/>
        <w:rPr>
          <w:sz w:val="22"/>
          <w:szCs w:val="22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3046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1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der</w:t>
            </w:r>
          </w:p>
          <w:p w:rsidR="000A36C7" w:rsidRDefault="00A94DC8">
            <w:pPr>
              <w:spacing w:before="5" w:line="240" w:lineRule="exact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When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0A36C7" w:rsidRDefault="00A94DC8">
            <w:pPr>
              <w:spacing w:before="5" w:line="240" w:lineRule="exact"/>
              <w:ind w:left="102" w:right="60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215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2"/>
              <w:ind w:left="102" w:right="6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</w:t>
            </w:r>
          </w:p>
          <w:p w:rsidR="000A36C7" w:rsidRDefault="00A94DC8">
            <w:pPr>
              <w:spacing w:before="5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 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330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5" w:line="240" w:lineRule="exact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When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9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5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2791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>AND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end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0A36C7" w:rsidRDefault="00A94DC8">
            <w:pPr>
              <w:spacing w:before="3" w:line="240" w:lineRule="exact"/>
              <w:ind w:left="100" w:right="3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ade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  <w:p w:rsidR="000A36C7" w:rsidRDefault="00A94DC8">
            <w:pPr>
              <w:spacing w:before="3" w:line="240" w:lineRule="exact"/>
              <w:ind w:left="100" w:right="4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ask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de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0A36C7" w:rsidRDefault="00A94DC8">
            <w:pPr>
              <w:spacing w:before="2" w:line="240" w:lineRule="exact"/>
              <w:ind w:left="100" w:right="129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5" w:line="240" w:lineRule="exact"/>
              <w:ind w:left="102" w:right="1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6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2"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1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5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76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ns)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55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4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4"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0A36C7" w:rsidRDefault="00A94DC8">
            <w:pPr>
              <w:spacing w:before="1"/>
              <w:ind w:left="100" w:right="3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ade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 and ask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de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5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</w:t>
            </w:r>
          </w:p>
          <w:p w:rsidR="000A36C7" w:rsidRDefault="00A94DC8">
            <w:pPr>
              <w:spacing w:before="1" w:line="240" w:lineRule="exact"/>
              <w:ind w:left="102" w:right="2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 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ns)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3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  <w:tr w:rsidR="000A36C7">
        <w:trPr>
          <w:trHeight w:hRule="exact" w:val="3301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</w:t>
            </w:r>
            <w:r>
              <w:rPr>
                <w:spacing w:val="-3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0" w:right="4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</w:p>
          <w:p w:rsidR="000A36C7" w:rsidRDefault="00A94DC8">
            <w:pPr>
              <w:spacing w:before="2" w:line="240" w:lineRule="exact"/>
              <w:ind w:left="100" w:right="7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  <w:p w:rsidR="000A36C7" w:rsidRDefault="00A94DC8">
            <w:pPr>
              <w:spacing w:before="2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5" w:line="240" w:lineRule="exact"/>
              <w:ind w:left="102" w:right="4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before="3" w:line="240" w:lineRule="exact"/>
              <w:ind w:left="102" w:right="2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enco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conne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2" w:line="240" w:lineRule="exact"/>
              <w:ind w:left="102" w:right="88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ead 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 w:line="240" w:lineRule="exact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2" w:line="240" w:lineRule="exact"/>
              <w:ind w:left="102" w:right="1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12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5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154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0" w:right="2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1" w:line="240" w:lineRule="exact"/>
              <w:ind w:left="102" w:right="6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1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18" w:line="220" w:lineRule="exact"/>
        <w:rPr>
          <w:sz w:val="22"/>
          <w:szCs w:val="22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203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</w:p>
          <w:p w:rsidR="000A36C7" w:rsidRDefault="00A94DC8">
            <w:pPr>
              <w:spacing w:before="5" w:line="240" w:lineRule="exact"/>
              <w:ind w:left="100" w:right="9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0A36C7" w:rsidRDefault="00A94DC8">
            <w:pPr>
              <w:spacing w:before="5" w:line="240" w:lineRule="exact"/>
              <w:ind w:left="102" w:right="60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before="2" w:line="240" w:lineRule="exact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55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3" w:line="240" w:lineRule="exact"/>
              <w:ind w:left="100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before="2" w:line="240" w:lineRule="exact"/>
              <w:ind w:left="100" w:right="14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3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3" w:line="240" w:lineRule="exact"/>
              <w:ind w:left="102" w:right="6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od</w:t>
            </w:r>
          </w:p>
          <w:p w:rsidR="000A36C7" w:rsidRDefault="00A94DC8">
            <w:pPr>
              <w:spacing w:before="2" w:line="240" w:lineRule="exact"/>
              <w:ind w:left="102" w:right="46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  <w:p w:rsidR="000A36C7" w:rsidRDefault="00A94DC8">
            <w:pPr>
              <w:spacing w:before="2" w:line="240" w:lineRule="exact"/>
              <w:ind w:left="102" w:right="6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3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3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355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0A36C7" w:rsidRDefault="00A94DC8">
            <w:pPr>
              <w:spacing w:before="1"/>
              <w:ind w:left="100" w:right="3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ade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 and ask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de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5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0A36C7" w:rsidRDefault="00A94DC8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</w:t>
            </w:r>
          </w:p>
          <w:p w:rsidR="000A36C7" w:rsidRDefault="00A94DC8">
            <w:pPr>
              <w:spacing w:before="1" w:line="240" w:lineRule="exact"/>
              <w:ind w:left="102" w:right="2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 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ns)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5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355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0A36C7" w:rsidRDefault="00A94DC8">
            <w:pPr>
              <w:spacing w:before="1" w:line="240" w:lineRule="exact"/>
              <w:ind w:left="100" w:right="3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ade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ask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  <w:p w:rsidR="000A36C7" w:rsidRDefault="00A94DC8">
            <w:pPr>
              <w:spacing w:before="5" w:line="240" w:lineRule="exact"/>
              <w:ind w:left="100" w:right="7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de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3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3"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</w:t>
            </w:r>
          </w:p>
          <w:p w:rsidR="000A36C7" w:rsidRDefault="00A94DC8">
            <w:pPr>
              <w:spacing w:before="3" w:line="240" w:lineRule="exact"/>
              <w:ind w:left="102" w:right="2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 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0A36C7" w:rsidRDefault="00A94DC8">
            <w:pPr>
              <w:spacing w:before="2" w:line="240" w:lineRule="exact"/>
              <w:ind w:left="102" w:right="1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ns) 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  <w:tr w:rsidR="000A36C7">
        <w:trPr>
          <w:trHeight w:hRule="exact" w:val="329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33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</w:t>
            </w:r>
            <w:r>
              <w:rPr>
                <w:spacing w:val="-3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2" w:line="240" w:lineRule="exact"/>
              <w:ind w:left="100" w:right="4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  <w:p w:rsidR="000A36C7" w:rsidRDefault="00A94DC8">
            <w:pPr>
              <w:spacing w:before="1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1" w:line="240" w:lineRule="exact"/>
              <w:ind w:left="102" w:right="4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/>
              <w:ind w:left="102" w:right="2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conne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</w:p>
          <w:p w:rsidR="000A36C7" w:rsidRDefault="00A94DC8">
            <w:pPr>
              <w:spacing w:before="5" w:line="240" w:lineRule="exact"/>
              <w:ind w:left="102" w:right="1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235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3" w:line="240" w:lineRule="exact"/>
              <w:ind w:left="100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2" w:right="3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3" w:line="240" w:lineRule="exact"/>
              <w:ind w:left="102" w:right="6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od</w:t>
            </w:r>
          </w:p>
          <w:p w:rsidR="000A36C7" w:rsidRDefault="00A94DC8">
            <w:pPr>
              <w:spacing w:before="3" w:line="240" w:lineRule="exact"/>
              <w:ind w:left="102" w:right="46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</w:t>
            </w:r>
            <w:r>
              <w:rPr>
                <w:spacing w:val="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3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3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3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2" w:line="200" w:lineRule="exact"/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1274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1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553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before="3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0A36C7" w:rsidRDefault="00A94DC8">
            <w:pPr>
              <w:spacing w:before="2" w:line="240" w:lineRule="exact"/>
              <w:ind w:left="100" w:right="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before="2" w:line="240" w:lineRule="exact"/>
              <w:ind w:left="100" w:right="14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1"/>
              <w:ind w:left="102" w:right="46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  <w:p w:rsidR="000A36C7" w:rsidRDefault="00A94DC8">
            <w:pPr>
              <w:spacing w:before="5" w:line="240" w:lineRule="exact"/>
              <w:ind w:left="102" w:right="6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1"/>
              <w:ind w:left="102" w:right="6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-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5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304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>AND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5" w:line="240" w:lineRule="exact"/>
              <w:ind w:left="100" w:right="86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0" w:right="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0" w:right="6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8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2"/>
              <w:ind w:left="102" w:right="1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ns) 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 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</w:p>
          <w:p w:rsidR="000A36C7" w:rsidRDefault="00A94DC8">
            <w:pPr>
              <w:spacing w:before="5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</w:p>
        </w:tc>
      </w:tr>
      <w:tr w:rsidR="000A36C7">
        <w:trPr>
          <w:trHeight w:hRule="exact" w:val="1305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 w:right="98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 w:right="86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0" w:right="9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8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1"/>
              <w:ind w:left="102" w:right="1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ns) 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4" w:line="220" w:lineRule="exact"/>
        <w:rPr>
          <w:sz w:val="22"/>
          <w:szCs w:val="22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178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0" w:righ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 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5" w:line="240" w:lineRule="exact"/>
              <w:ind w:left="102" w:righ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299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2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 w:right="4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5" w:line="240" w:lineRule="exact"/>
              <w:ind w:left="102" w:right="4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2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conne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</w:p>
          <w:p w:rsidR="000A36C7" w:rsidRDefault="00A94DC8">
            <w:pPr>
              <w:spacing w:before="5" w:line="240" w:lineRule="exact"/>
              <w:ind w:left="102" w:right="1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ous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</w:p>
          <w:p w:rsidR="000A36C7" w:rsidRDefault="00A94DC8">
            <w:pPr>
              <w:spacing w:before="5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3049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3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andwr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3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3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102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andwr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1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13" w:line="240" w:lineRule="exact"/>
        <w:rPr>
          <w:sz w:val="24"/>
          <w:szCs w:val="24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203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5" w:line="240" w:lineRule="exact"/>
              <w:ind w:left="102" w:right="215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04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6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3"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3" w:line="240" w:lineRule="exact"/>
              <w:ind w:left="100" w:righ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0" w:right="6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8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 w:right="27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3" w:line="240" w:lineRule="exact"/>
              <w:ind w:left="102" w:right="5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</w:p>
          <w:p w:rsidR="000A36C7" w:rsidRDefault="00A94DC8">
            <w:pPr>
              <w:spacing w:line="240" w:lineRule="exact"/>
              <w:ind w:left="102" w:right="38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ns)</w:t>
            </w:r>
          </w:p>
          <w:p w:rsidR="000A36C7" w:rsidRDefault="00A94DC8">
            <w:pPr>
              <w:spacing w:line="240" w:lineRule="exact"/>
              <w:ind w:left="102" w:right="1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 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</w:p>
          <w:p w:rsidR="000A36C7" w:rsidRDefault="00A94DC8">
            <w:pPr>
              <w:spacing w:before="2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2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3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</w:p>
        </w:tc>
      </w:tr>
      <w:tr w:rsidR="000A36C7">
        <w:trPr>
          <w:trHeight w:hRule="exact" w:val="3049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3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3"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 w:line="240" w:lineRule="exact"/>
              <w:ind w:left="100" w:righ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</w:p>
          <w:p w:rsidR="000A36C7" w:rsidRDefault="00A94DC8">
            <w:pPr>
              <w:spacing w:line="240" w:lineRule="exact"/>
              <w:ind w:left="100" w:right="6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 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8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 w:right="27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3" w:line="240" w:lineRule="exact"/>
              <w:ind w:left="102" w:right="5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</w:p>
          <w:p w:rsidR="000A36C7" w:rsidRDefault="00A94DC8">
            <w:pPr>
              <w:spacing w:line="240" w:lineRule="exact"/>
              <w:ind w:left="102" w:right="38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ns)</w:t>
            </w:r>
          </w:p>
          <w:p w:rsidR="000A36C7" w:rsidRDefault="00A94DC8">
            <w:pPr>
              <w:spacing w:line="240" w:lineRule="exact"/>
              <w:ind w:left="102" w:right="1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 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</w:p>
          <w:p w:rsidR="000A36C7" w:rsidRDefault="00A94DC8">
            <w:pPr>
              <w:spacing w:before="2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3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before="3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</w:p>
        </w:tc>
      </w:tr>
      <w:tr w:rsidR="000A36C7">
        <w:trPr>
          <w:trHeight w:hRule="exact" w:val="1036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2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1" w:line="240" w:lineRule="exact"/>
              <w:ind w:left="102" w:right="4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ous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swer,</w:t>
            </w:r>
          </w:p>
          <w:p w:rsidR="000A36C7" w:rsidRDefault="00A94DC8">
            <w:pPr>
              <w:spacing w:before="1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18" w:line="220" w:lineRule="exact"/>
        <w:rPr>
          <w:sz w:val="22"/>
          <w:szCs w:val="22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228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5" w:line="240" w:lineRule="exact"/>
              <w:ind w:left="100" w:right="50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2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conne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04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  <w:p w:rsidR="000A36C7" w:rsidRDefault="00A94DC8">
            <w:pPr>
              <w:spacing w:before="5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andwr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1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3046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andwr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0A36C7" w:rsidRDefault="00A94DC8">
            <w:pPr>
              <w:spacing w:before="3" w:line="240" w:lineRule="exact"/>
              <w:ind w:left="102" w:right="60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and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1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77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7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5"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13" w:line="240" w:lineRule="exact"/>
        <w:rPr>
          <w:sz w:val="24"/>
          <w:szCs w:val="24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2539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5" w:line="240" w:lineRule="exact"/>
              <w:ind w:left="100" w:right="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before="1"/>
              <w:ind w:left="100" w:right="41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 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c.</w:t>
            </w:r>
          </w:p>
          <w:p w:rsidR="000A36C7" w:rsidRDefault="00A94DC8">
            <w:pPr>
              <w:spacing w:before="5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>
            <w:pPr>
              <w:spacing w:before="4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30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 w:right="98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1"/>
              <w:ind w:left="100" w:right="85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0" w:right="8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0" w:right="6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0" w:right="155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1"/>
              <w:ind w:left="102" w:righ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on 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c.</w:t>
            </w:r>
          </w:p>
          <w:p w:rsidR="000A36C7" w:rsidRDefault="00A94DC8">
            <w:pPr>
              <w:spacing w:before="2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2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5"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lish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  <w:tr w:rsidR="000A36C7">
        <w:trPr>
          <w:trHeight w:hRule="exact" w:val="329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/>
              <w:ind w:left="100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before="1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 an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3" w:line="240" w:lineRule="exact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0A36C7" w:rsidRDefault="00A94DC8">
            <w:pPr>
              <w:spacing w:before="2" w:line="240" w:lineRule="exact"/>
              <w:ind w:left="102" w:right="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5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329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5" w:line="240" w:lineRule="exact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0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ra</w:t>
            </w:r>
            <w:r>
              <w:rPr>
                <w:sz w:val="22"/>
                <w:szCs w:val="22"/>
              </w:rPr>
              <w:t>ph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6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0A36C7" w:rsidRDefault="00A94DC8">
            <w:pPr>
              <w:spacing w:before="1"/>
              <w:ind w:left="102" w:right="46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in</w:t>
            </w:r>
            <w:r>
              <w:rPr>
                <w:sz w:val="22"/>
                <w:szCs w:val="22"/>
              </w:rPr>
              <w:t>g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5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5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3300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0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aph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3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6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2" w:right="4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3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2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3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  <w:tr w:rsidR="000A36C7">
        <w:trPr>
          <w:trHeight w:hRule="exact" w:val="2539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8</w:t>
            </w:r>
          </w:p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1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>ING</w:t>
            </w:r>
          </w:p>
          <w:p w:rsidR="000A36C7" w:rsidRDefault="00A94DC8">
            <w:pPr>
              <w:spacing w:before="5" w:line="240" w:lineRule="exact"/>
              <w:ind w:left="102" w:right="2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5" w:line="240" w:lineRule="exact"/>
              <w:ind w:left="100" w:right="86"/>
              <w:jc w:val="both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0" w:right="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2" w:line="240" w:lineRule="exact"/>
              <w:ind w:left="100" w:right="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5"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on 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c.</w:t>
            </w:r>
          </w:p>
          <w:p w:rsidR="000A36C7" w:rsidRDefault="00A94DC8">
            <w:pPr>
              <w:spacing w:before="3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before="2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0A36C7" w:rsidRDefault="00A94DC8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ual</w:t>
            </w:r>
          </w:p>
          <w:p w:rsidR="000A36C7" w:rsidRDefault="00A94DC8">
            <w:pPr>
              <w:spacing w:before="5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9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5" w:line="260" w:lineRule="exact"/>
        <w:rPr>
          <w:sz w:val="26"/>
          <w:szCs w:val="26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767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5"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301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2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4" w:line="240" w:lineRule="exact"/>
              <w:ind w:left="102" w:right="1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IS</w:t>
            </w:r>
            <w:r>
              <w:rPr>
                <w:b/>
                <w:spacing w:val="-1"/>
                <w:sz w:val="22"/>
                <w:szCs w:val="22"/>
              </w:rPr>
              <w:t>TEN</w:t>
            </w:r>
            <w:r>
              <w:rPr>
                <w:b/>
                <w:sz w:val="22"/>
                <w:szCs w:val="22"/>
              </w:rPr>
              <w:t xml:space="preserve">ING </w:t>
            </w:r>
            <w:r>
              <w:rPr>
                <w:b/>
                <w:spacing w:val="-1"/>
                <w:sz w:val="22"/>
                <w:szCs w:val="22"/>
              </w:rPr>
              <w:t xml:space="preserve">AND 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EAK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4" w:line="240" w:lineRule="exact"/>
              <w:ind w:left="102" w:right="449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 sk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 w:line="240" w:lineRule="exact"/>
              <w:ind w:left="100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ews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.g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3" w:line="240" w:lineRule="exact"/>
              <w:ind w:left="100" w:right="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0" w:right="6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sti</w:t>
            </w:r>
            <w:r>
              <w:rPr>
                <w:sz w:val="22"/>
                <w:szCs w:val="22"/>
              </w:rPr>
              <w:t>ons.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3" w:line="240" w:lineRule="exact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choo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</w:p>
          <w:p w:rsidR="000A36C7" w:rsidRDefault="00A94DC8">
            <w:pPr>
              <w:spacing w:before="3"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on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c.</w:t>
            </w:r>
          </w:p>
          <w:p w:rsidR="000A36C7" w:rsidRDefault="00A94DC8">
            <w:pPr>
              <w:spacing w:before="1" w:line="240" w:lineRule="exact"/>
              <w:ind w:left="102" w:right="6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0A36C7" w:rsidRDefault="00A94DC8">
            <w:pPr>
              <w:spacing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dec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2" w:line="240" w:lineRule="exact"/>
              <w:ind w:left="102" w:right="2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</w:t>
            </w:r>
          </w:p>
          <w:p w:rsidR="000A36C7" w:rsidRDefault="00A94DC8">
            <w:pPr>
              <w:spacing w:before="3" w:line="240" w:lineRule="exact"/>
              <w:ind w:left="102" w:right="4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ual</w:t>
            </w:r>
          </w:p>
          <w:p w:rsidR="000A36C7" w:rsidRDefault="00A94DC8">
            <w:pPr>
              <w:spacing w:before="3" w:line="240" w:lineRule="exact"/>
              <w:ind w:left="102" w:right="45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</w:t>
            </w:r>
          </w:p>
        </w:tc>
      </w:tr>
      <w:tr w:rsidR="000A36C7">
        <w:trPr>
          <w:trHeight w:hRule="exact" w:val="329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3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READ</w:t>
            </w:r>
            <w:r>
              <w:rPr>
                <w:b/>
                <w:sz w:val="22"/>
                <w:szCs w:val="22"/>
              </w:rPr>
              <w:t>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before="1" w:line="240" w:lineRule="exact"/>
              <w:ind w:left="102" w:right="2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 co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ehen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1"/>
              <w:ind w:left="100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and un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accu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before="1" w:line="240" w:lineRule="exact"/>
              <w:ind w:left="100" w:right="4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 an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ed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2" w:right="20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</w:p>
          <w:p w:rsidR="000A36C7" w:rsidRDefault="00A94DC8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3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2" w:right="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0A36C7" w:rsidRDefault="00A94DC8">
            <w:pPr>
              <w:spacing w:before="2" w:line="240" w:lineRule="exact"/>
              <w:ind w:left="102" w:right="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swer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 w:line="240" w:lineRule="exact"/>
              <w:ind w:left="102" w:righ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3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newspa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</w:p>
          <w:p w:rsidR="000A36C7" w:rsidRDefault="00A94DC8">
            <w:pPr>
              <w:spacing w:before="1" w:line="240" w:lineRule="exact"/>
              <w:ind w:left="102" w:right="30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s,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</w:tr>
      <w:tr w:rsidR="000A36C7">
        <w:trPr>
          <w:trHeight w:hRule="exact" w:val="1812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4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before="2"/>
              <w:ind w:left="100" w:right="8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 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before="1" w:line="240" w:lineRule="exact"/>
              <w:ind w:left="100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2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a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6" w:line="240" w:lineRule="exact"/>
              <w:ind w:left="102" w:right="6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2" w:right="4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6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before="2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8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6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line="200" w:lineRule="exact"/>
      </w:pPr>
    </w:p>
    <w:p w:rsidR="000A36C7" w:rsidRDefault="000A36C7">
      <w:pPr>
        <w:spacing w:before="4" w:line="220" w:lineRule="exact"/>
        <w:rPr>
          <w:sz w:val="22"/>
          <w:szCs w:val="22"/>
        </w:rPr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  <w:sectPr w:rsidR="000A36C7">
          <w:pgSz w:w="15840" w:h="12240" w:orient="landscape"/>
          <w:pgMar w:top="1120" w:right="240" w:bottom="280" w:left="260" w:header="720" w:footer="720" w:gutter="0"/>
          <w:cols w:space="720"/>
        </w:sectPr>
      </w:pPr>
    </w:p>
    <w:p w:rsidR="000A36C7" w:rsidRDefault="000A36C7">
      <w:pPr>
        <w:spacing w:before="5" w:line="100" w:lineRule="exact"/>
        <w:rPr>
          <w:sz w:val="11"/>
          <w:szCs w:val="11"/>
        </w:rPr>
      </w:pPr>
    </w:p>
    <w:p w:rsidR="000A36C7" w:rsidRDefault="000A36C7">
      <w:pPr>
        <w:spacing w:line="200" w:lineRule="exact"/>
      </w:pP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39"/>
        <w:gridCol w:w="1562"/>
        <w:gridCol w:w="1789"/>
        <w:gridCol w:w="2784"/>
        <w:gridCol w:w="1445"/>
        <w:gridCol w:w="2281"/>
        <w:gridCol w:w="1603"/>
        <w:gridCol w:w="1901"/>
      </w:tblGrid>
      <w:tr w:rsidR="000A36C7">
        <w:trPr>
          <w:trHeight w:hRule="exact" w:val="152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0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aph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cy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</w:tr>
      <w:tr w:rsidR="000A36C7">
        <w:trPr>
          <w:trHeight w:hRule="exact" w:val="3298"/>
        </w:trPr>
        <w:tc>
          <w:tcPr>
            <w:tcW w:w="8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0A36C7"/>
        </w:tc>
        <w:tc>
          <w:tcPr>
            <w:tcW w:w="9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5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ITI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b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an</w:t>
            </w:r>
            <w:r>
              <w:rPr>
                <w:sz w:val="22"/>
                <w:szCs w:val="22"/>
              </w:rPr>
              <w:t>d,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0A36C7" w:rsidRDefault="00A94DC8">
            <w:pPr>
              <w:spacing w:before="5" w:line="240" w:lineRule="exact"/>
              <w:ind w:left="100" w:right="8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1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1" w:line="240" w:lineRule="exact"/>
              <w:ind w:left="100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5" w:line="240" w:lineRule="exact"/>
              <w:ind w:left="100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aph</w:t>
            </w:r>
          </w:p>
          <w:p w:rsidR="000A36C7" w:rsidRDefault="00A94DC8">
            <w:pPr>
              <w:spacing w:line="240" w:lineRule="exact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ent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hen wr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 w:right="3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0A36C7" w:rsidRDefault="00A94DC8">
            <w:pPr>
              <w:spacing w:before="1" w:line="240" w:lineRule="exact"/>
              <w:ind w:left="102" w:right="6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odel handw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</w:p>
          <w:p w:rsidR="000A36C7" w:rsidRDefault="00A94DC8">
            <w:pPr>
              <w:spacing w:before="2" w:line="240" w:lineRule="exact"/>
              <w:ind w:left="102" w:right="46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ed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0A36C7" w:rsidRDefault="00A94DC8">
            <w:pPr>
              <w:spacing w:before="3" w:line="240" w:lineRule="exact"/>
              <w:ind w:left="102" w:right="1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ded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0A36C7" w:rsidRDefault="00A94DC8">
            <w:pPr>
              <w:spacing w:before="2" w:line="240" w:lineRule="exact"/>
              <w:ind w:left="102" w:right="215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6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  <w:p w:rsidR="000A36C7" w:rsidRDefault="00A94DC8">
            <w:pPr>
              <w:spacing w:before="1" w:line="240" w:lineRule="exact"/>
              <w:ind w:left="102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ps,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ence</w:t>
            </w:r>
          </w:p>
          <w:p w:rsidR="000A36C7" w:rsidRDefault="00A94DC8">
            <w:pPr>
              <w:spacing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0A36C7" w:rsidRDefault="000A36C7">
            <w:pPr>
              <w:spacing w:before="11" w:line="260" w:lineRule="exact"/>
              <w:rPr>
                <w:sz w:val="26"/>
                <w:szCs w:val="26"/>
              </w:rPr>
            </w:pPr>
          </w:p>
          <w:p w:rsidR="000A36C7" w:rsidRDefault="00A94DC8">
            <w:pPr>
              <w:ind w:left="102" w:right="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 Vis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ary 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lish Liter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cy Activit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</w:p>
          <w:p w:rsidR="000A36C7" w:rsidRDefault="00A94DC8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  <w:p w:rsidR="000A36C7" w:rsidRDefault="00A94DC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A36C7" w:rsidRDefault="00A94DC8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</w:p>
          <w:p w:rsidR="000A36C7" w:rsidRDefault="00A94DC8">
            <w:pPr>
              <w:spacing w:before="1" w:line="240" w:lineRule="exact"/>
              <w:ind w:left="102" w:right="3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</w:tc>
      </w:tr>
    </w:tbl>
    <w:p w:rsidR="000A36C7" w:rsidRDefault="000A36C7">
      <w:pPr>
        <w:spacing w:before="6" w:line="160" w:lineRule="exact"/>
        <w:rPr>
          <w:sz w:val="17"/>
          <w:szCs w:val="17"/>
        </w:rPr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line="200" w:lineRule="exact"/>
      </w:pPr>
    </w:p>
    <w:p w:rsidR="000A36C7" w:rsidRDefault="000A36C7">
      <w:pPr>
        <w:spacing w:before="16"/>
        <w:ind w:left="1180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0A36C7">
      <w:pgSz w:w="15840" w:h="12240" w:orient="landscape"/>
      <w:pgMar w:top="1120" w:right="2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2B7CBD"/>
    <w:multiLevelType w:val="multilevel"/>
    <w:tmpl w:val="76F4F3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C7"/>
    <w:rsid w:val="000A36C7"/>
    <w:rsid w:val="00A9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77BC63-F24B-4FD1-8887-12AD424A8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4193</Words>
  <Characters>23904</Characters>
  <Application>Microsoft Office Word</Application>
  <DocSecurity>0</DocSecurity>
  <Lines>199</Lines>
  <Paragraphs>56</Paragraphs>
  <ScaleCrop>false</ScaleCrop>
  <Company/>
  <LinksUpToDate>false</LinksUpToDate>
  <CharactersWithSpaces>28041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2018-08-17T18:23:00Z</dcterms:created>
  <dcterms:modified xsi:type="dcterms:W3CDTF">2018-08-17T18:34:00Z</dcterms:modified>
</cp:coreProperties>
</file>