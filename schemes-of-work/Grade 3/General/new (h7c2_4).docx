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613791" w:rsidRDefault="00613791" w:rsidP="00613791">
      <w:pPr>
        <w:spacing w:line="260" w:lineRule="exact"/>
        <w:ind w:left="28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R</w:t>
      </w:r>
      <w:r>
        <w:rPr>
          <w:b/>
          <w:spacing w:val="-1"/>
          <w:position w:val="-1"/>
          <w:sz w:val="24"/>
          <w:szCs w:val="24"/>
        </w:rPr>
        <w:t>A</w:t>
      </w:r>
      <w:r>
        <w:rPr>
          <w:b/>
          <w:position w:val="-1"/>
          <w:sz w:val="24"/>
          <w:szCs w:val="24"/>
        </w:rPr>
        <w:t>TI</w:t>
      </w:r>
      <w:r>
        <w:rPr>
          <w:b/>
          <w:spacing w:val="1"/>
          <w:position w:val="-1"/>
          <w:sz w:val="24"/>
          <w:szCs w:val="24"/>
        </w:rPr>
        <w:t>B</w:t>
      </w:r>
      <w:r>
        <w:rPr>
          <w:b/>
          <w:position w:val="-1"/>
          <w:sz w:val="24"/>
          <w:szCs w:val="24"/>
        </w:rPr>
        <w:t xml:space="preserve">A </w:t>
      </w:r>
      <w:r>
        <w:rPr>
          <w:b/>
          <w:spacing w:val="-1"/>
          <w:position w:val="-1"/>
          <w:sz w:val="24"/>
          <w:szCs w:val="24"/>
        </w:rPr>
        <w:t>Y</w:t>
      </w:r>
      <w:r>
        <w:rPr>
          <w:b/>
          <w:position w:val="-1"/>
          <w:sz w:val="24"/>
          <w:szCs w:val="24"/>
        </w:rPr>
        <w:t xml:space="preserve">A </w:t>
      </w: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spacing w:val="2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F</w:t>
      </w:r>
      <w:r>
        <w:rPr>
          <w:b/>
          <w:spacing w:val="-1"/>
          <w:position w:val="-1"/>
          <w:sz w:val="24"/>
          <w:szCs w:val="24"/>
        </w:rPr>
        <w:t>U</w:t>
      </w:r>
      <w:r>
        <w:rPr>
          <w:b/>
          <w:position w:val="-1"/>
          <w:sz w:val="24"/>
          <w:szCs w:val="24"/>
        </w:rPr>
        <w:t>N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 xml:space="preserve">HIA </w:t>
      </w:r>
      <w:r>
        <w:rPr>
          <w:b/>
          <w:spacing w:val="-2"/>
          <w:position w:val="-1"/>
          <w:sz w:val="24"/>
          <w:szCs w:val="24"/>
        </w:rPr>
        <w:t>K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WAHI</w:t>
      </w:r>
      <w:r>
        <w:rPr>
          <w:b/>
          <w:spacing w:val="1"/>
          <w:position w:val="-1"/>
          <w:sz w:val="24"/>
          <w:szCs w:val="24"/>
        </w:rPr>
        <w:t>L</w:t>
      </w:r>
      <w:r>
        <w:rPr>
          <w:b/>
          <w:position w:val="-1"/>
          <w:sz w:val="24"/>
          <w:szCs w:val="24"/>
        </w:rPr>
        <w:t xml:space="preserve">I </w:t>
      </w:r>
      <w:r>
        <w:rPr>
          <w:b/>
          <w:spacing w:val="-2"/>
          <w:position w:val="-1"/>
          <w:sz w:val="24"/>
          <w:szCs w:val="24"/>
        </w:rPr>
        <w:t>G</w:t>
      </w:r>
      <w:r>
        <w:rPr>
          <w:b/>
          <w:position w:val="-1"/>
          <w:sz w:val="24"/>
          <w:szCs w:val="24"/>
        </w:rPr>
        <w:t>REDI YA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 xml:space="preserve">TATU 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U</w:t>
      </w:r>
      <w:r>
        <w:rPr>
          <w:b/>
          <w:spacing w:val="2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ULA WA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TATU</w:t>
      </w:r>
    </w:p>
    <w:p w:rsidR="007866CA" w:rsidRDefault="007866CA">
      <w:pPr>
        <w:spacing w:before="9" w:line="280" w:lineRule="exact"/>
        <w:rPr>
          <w:sz w:val="28"/>
          <w:szCs w:val="28"/>
        </w:rPr>
      </w:pPr>
    </w:p>
    <w:tbl>
      <w:tblPr>
        <w:tblW w:w="0" w:type="auto"/>
        <w:tblInd w:w="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9"/>
        <w:gridCol w:w="2192"/>
        <w:gridCol w:w="3106"/>
        <w:gridCol w:w="2439"/>
        <w:gridCol w:w="2172"/>
      </w:tblGrid>
      <w:tr w:rsidR="007866CA">
        <w:trPr>
          <w:trHeight w:hRule="exact" w:val="561"/>
        </w:trPr>
        <w:tc>
          <w:tcPr>
            <w:tcW w:w="3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1183" w:right="1184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HULE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696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G</w:t>
            </w:r>
            <w:r>
              <w:rPr>
                <w:b/>
                <w:sz w:val="24"/>
                <w:szCs w:val="24"/>
              </w:rPr>
              <w:t>REDI</w:t>
            </w:r>
          </w:p>
        </w:tc>
        <w:tc>
          <w:tcPr>
            <w:tcW w:w="3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1142" w:right="1142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OMO</w:t>
            </w:r>
          </w:p>
        </w:tc>
        <w:tc>
          <w:tcPr>
            <w:tcW w:w="24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102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UHULA</w:t>
            </w:r>
          </w:p>
        </w:tc>
        <w:tc>
          <w:tcPr>
            <w:tcW w:w="2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580"/>
              <w:rPr>
                <w:sz w:val="24"/>
                <w:szCs w:val="24"/>
              </w:rPr>
            </w:pPr>
            <w:r>
              <w:rPr>
                <w:b/>
                <w:spacing w:val="-1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WAKA</w:t>
            </w:r>
          </w:p>
        </w:tc>
      </w:tr>
      <w:tr w:rsidR="007866CA">
        <w:trPr>
          <w:trHeight w:hRule="exact" w:val="561"/>
        </w:trPr>
        <w:tc>
          <w:tcPr>
            <w:tcW w:w="3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991" w:right="993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1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865"/>
              <w:rPr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K</w:t>
            </w:r>
            <w:r>
              <w:rPr>
                <w:b/>
                <w:sz w:val="24"/>
                <w:szCs w:val="24"/>
              </w:rPr>
              <w:t>I</w:t>
            </w: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WAHI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z w:val="24"/>
                <w:szCs w:val="24"/>
              </w:rPr>
              <w:t>I</w:t>
            </w:r>
          </w:p>
        </w:tc>
        <w:tc>
          <w:tcPr>
            <w:tcW w:w="24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60" w:lineRule="exact"/>
              <w:ind w:left="1115" w:right="1116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</w:tr>
    </w:tbl>
    <w:p w:rsidR="007866CA" w:rsidRDefault="007866CA">
      <w:pPr>
        <w:spacing w:before="9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768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WI</w:t>
            </w:r>
            <w:r>
              <w:rPr>
                <w:b/>
                <w:spacing w:val="-1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2"/>
                <w:sz w:val="22"/>
                <w:szCs w:val="22"/>
              </w:rPr>
              <w:t>I</w:t>
            </w: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IN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ND</w:t>
            </w: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pacing w:val="-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O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>LU</w:t>
            </w:r>
            <w:r>
              <w:rPr>
                <w:b/>
                <w:sz w:val="22"/>
                <w:szCs w:val="22"/>
              </w:rPr>
              <w:t>M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>ANAY</w:t>
            </w: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pacing w:val="-1"/>
                <w:sz w:val="22"/>
                <w:szCs w:val="22"/>
              </w:rPr>
              <w:t>TO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EA</w:t>
            </w:r>
            <w:r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W</w:t>
            </w:r>
            <w:r>
              <w:rPr>
                <w:b/>
                <w:spacing w:val="-1"/>
                <w:sz w:val="22"/>
                <w:szCs w:val="22"/>
              </w:rPr>
              <w:t>AL</w:t>
            </w:r>
            <w:r>
              <w:rPr>
                <w:b/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DAD</w:t>
            </w:r>
            <w:r>
              <w:rPr>
                <w:b/>
                <w:sz w:val="22"/>
                <w:szCs w:val="22"/>
              </w:rPr>
              <w:t>ISI.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</w:t>
            </w:r>
            <w:r>
              <w:rPr>
                <w:b/>
                <w:spacing w:val="1"/>
                <w:sz w:val="22"/>
                <w:szCs w:val="22"/>
              </w:rPr>
              <w:t>P</w:t>
            </w:r>
            <w:r>
              <w:rPr>
                <w:b/>
                <w:spacing w:val="-1"/>
                <w:sz w:val="22"/>
                <w:szCs w:val="22"/>
              </w:rPr>
              <w:t>ENDE</w:t>
            </w: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O</w:t>
            </w:r>
          </w:p>
          <w:p w:rsidR="007866CA" w:rsidRDefault="00613791">
            <w:pPr>
              <w:spacing w:before="5" w:line="240" w:lineRule="exact"/>
              <w:ind w:left="102" w:right="448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SHU</w:t>
            </w:r>
            <w:r>
              <w:rPr>
                <w:b/>
                <w:spacing w:val="-2"/>
                <w:sz w:val="22"/>
                <w:szCs w:val="22"/>
              </w:rPr>
              <w:t>G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 xml:space="preserve">I </w:t>
            </w: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 xml:space="preserve">A 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pacing w:val="2"/>
                <w:sz w:val="22"/>
                <w:szCs w:val="22"/>
              </w:rPr>
              <w:t>F</w:t>
            </w:r>
            <w:r>
              <w:rPr>
                <w:b/>
                <w:spacing w:val="-1"/>
                <w:sz w:val="22"/>
                <w:szCs w:val="22"/>
              </w:rPr>
              <w:t>UN</w:t>
            </w: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JI.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 xml:space="preserve">I </w:t>
            </w:r>
            <w:r>
              <w:rPr>
                <w:b/>
                <w:spacing w:val="2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IA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-3"/>
                <w:sz w:val="22"/>
                <w:szCs w:val="22"/>
              </w:rPr>
              <w:t>Z</w:t>
            </w:r>
            <w:r>
              <w:rPr>
                <w:b/>
                <w:sz w:val="22"/>
                <w:szCs w:val="22"/>
              </w:rPr>
              <w:t>O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MAO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NI</w:t>
            </w:r>
          </w:p>
        </w:tc>
      </w:tr>
      <w:tr w:rsidR="007866CA">
        <w:trPr>
          <w:trHeight w:hRule="exact" w:val="4107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 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56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ind w:left="822" w:right="114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unao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0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wepi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1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3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aana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unao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16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 baad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w 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113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62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12" w:line="220" w:lineRule="exact"/>
        <w:rPr>
          <w:sz w:val="22"/>
          <w:szCs w:val="22"/>
        </w:rPr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2825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25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4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 na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822" w:right="1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 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epi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baad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  <w:p w:rsidR="007866CA" w:rsidRDefault="00613791">
            <w:pPr>
              <w:spacing w:before="5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5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 na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wa n</w:t>
            </w:r>
            <w:r>
              <w:rPr>
                <w:spacing w:val="-3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bani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178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57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 w:line="240" w:lineRule="exact"/>
              <w:ind w:left="102" w:right="7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 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66" w:right="242"/>
              <w:jc w:val="center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17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na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822" w:right="10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 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60" w:lineRule="exact"/>
              <w:ind w:left="4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822" w:right="7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 nde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 w:line="240" w:lineRule="exact"/>
              <w:ind w:left="102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 w:line="240" w:lineRule="exact"/>
              <w:ind w:left="102" w:right="314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na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adi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3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 na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 w:right="2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shi 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3853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 w:right="14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ung 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spacing w:line="260" w:lineRule="exact"/>
              <w:ind w:left="425" w:right="633"/>
              <w:jc w:val="center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 xml:space="preserve">   </w:t>
            </w:r>
            <w:r>
              <w:rPr>
                <w:spacing w:val="38"/>
                <w:position w:val="-1"/>
                <w:sz w:val="22"/>
                <w:szCs w:val="22"/>
              </w:rPr>
              <w:t xml:space="preserve"> </w:t>
            </w:r>
            <w:r>
              <w:rPr>
                <w:spacing w:val="-2"/>
                <w:position w:val="-1"/>
                <w:sz w:val="22"/>
                <w:szCs w:val="22"/>
              </w:rPr>
              <w:t>k</w:t>
            </w:r>
            <w:r>
              <w:rPr>
                <w:position w:val="-1"/>
                <w:sz w:val="22"/>
                <w:szCs w:val="22"/>
              </w:rPr>
              <w:t>u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spacing w:val="3"/>
                <w:position w:val="-1"/>
                <w:sz w:val="22"/>
                <w:szCs w:val="22"/>
              </w:rPr>
              <w:t>j</w:t>
            </w:r>
            <w:r>
              <w:rPr>
                <w:position w:val="-1"/>
                <w:sz w:val="22"/>
                <w:szCs w:val="22"/>
              </w:rPr>
              <w:t xml:space="preserve">a </w:t>
            </w:r>
            <w:r>
              <w:rPr>
                <w:spacing w:val="-2"/>
                <w:position w:val="-1"/>
                <w:sz w:val="22"/>
                <w:szCs w:val="22"/>
              </w:rPr>
              <w:t>a</w:t>
            </w:r>
            <w:r>
              <w:rPr>
                <w:spacing w:val="1"/>
                <w:position w:val="-1"/>
                <w:sz w:val="22"/>
                <w:szCs w:val="22"/>
              </w:rPr>
              <w:t>i</w:t>
            </w:r>
            <w:r>
              <w:rPr>
                <w:position w:val="-1"/>
                <w:sz w:val="22"/>
                <w:szCs w:val="22"/>
              </w:rPr>
              <w:t xml:space="preserve">na </w:t>
            </w:r>
            <w:r>
              <w:rPr>
                <w:spacing w:val="-2"/>
                <w:position w:val="-1"/>
                <w:sz w:val="22"/>
                <w:szCs w:val="22"/>
              </w:rPr>
              <w:t>z</w:t>
            </w:r>
            <w:r>
              <w:rPr>
                <w:position w:val="-1"/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822" w:right="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wa n</w:t>
            </w:r>
            <w:r>
              <w:rPr>
                <w:spacing w:val="-3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bani anao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ind w:left="822" w:right="226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6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adi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e?</w:t>
            </w:r>
          </w:p>
          <w:p w:rsidR="007866CA" w:rsidRDefault="007866CA">
            <w:pPr>
              <w:spacing w:before="17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261" w:firstLine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 una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hu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8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anao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ua.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bue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a, wa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w</w:t>
            </w:r>
            <w:r>
              <w:rPr>
                <w:sz w:val="22"/>
                <w:szCs w:val="22"/>
              </w:rPr>
              <w:t>aw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 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 xml:space="preserve"> z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anapo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 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7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109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12" w:line="280" w:lineRule="exact"/>
        <w:rPr>
          <w:sz w:val="28"/>
          <w:szCs w:val="28"/>
        </w:rPr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768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5" w:line="240" w:lineRule="exact"/>
              <w:ind w:left="102" w:right="9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bani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 awata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bue.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4059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before="1" w:line="240" w:lineRule="exact"/>
              <w:ind w:left="102" w:right="14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ung 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84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6" w:line="240" w:lineRule="exact"/>
              <w:ind w:left="822" w:right="41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spacing w:before="12" w:line="240" w:lineRule="exact"/>
              <w:ind w:left="822" w:right="13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wa n</w:t>
            </w:r>
            <w:r>
              <w:rPr>
                <w:spacing w:val="-3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bani</w:t>
            </w:r>
          </w:p>
          <w:p w:rsidR="007866CA" w:rsidRDefault="00613791">
            <w:pPr>
              <w:spacing w:before="1"/>
              <w:ind w:left="82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37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3" w:line="240" w:lineRule="exact"/>
              <w:ind w:left="102" w:right="26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3" w:line="240" w:lineRule="exact"/>
              <w:ind w:left="102" w:right="3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 na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 xml:space="preserve"> 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 w:line="240" w:lineRule="exact"/>
              <w:ind w:left="102" w:right="4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ali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5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1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 w:line="240" w:lineRule="exact"/>
              <w:ind w:left="102" w:right="4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ana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3" w:line="240" w:lineRule="exact"/>
              <w:ind w:left="102" w:right="3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2" w:line="240" w:lineRule="exact"/>
              <w:ind w:left="102" w:right="1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anapo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 a</w:t>
            </w:r>
          </w:p>
          <w:p w:rsidR="007866CA" w:rsidRDefault="00613791">
            <w:pPr>
              <w:spacing w:before="2" w:line="240" w:lineRule="exact"/>
              <w:ind w:left="102" w:right="12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anacho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abu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ao.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117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431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14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 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822" w:right="4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ewa 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 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7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6" w:line="240" w:lineRule="exact"/>
              <w:ind w:left="822" w:right="39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 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2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unacho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a?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45" w:firstLine="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 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acho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5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cha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shwa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3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acho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4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baada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44" w:firstLine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2"/>
              <w:ind w:left="102" w:right="1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anacho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118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line="200" w:lineRule="exact"/>
      </w:pPr>
    </w:p>
    <w:p w:rsidR="007866CA" w:rsidRDefault="007866CA">
      <w:pPr>
        <w:spacing w:before="2"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178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aada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pe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 au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6842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6" w:line="240" w:lineRule="exact"/>
              <w:ind w:left="822" w:right="27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bani</w:t>
            </w:r>
          </w:p>
          <w:p w:rsidR="007866CA" w:rsidRDefault="00613791">
            <w:pPr>
              <w:spacing w:before="5" w:line="240" w:lineRule="exact"/>
              <w:ind w:left="822" w:right="44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tabs>
                <w:tab w:val="left" w:pos="860"/>
              </w:tabs>
              <w:spacing w:before="15" w:line="240" w:lineRule="exact"/>
              <w:ind w:left="822" w:right="24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ewa</w:t>
            </w:r>
          </w:p>
          <w:p w:rsidR="007866CA" w:rsidRDefault="00613791">
            <w:pPr>
              <w:spacing w:before="1" w:line="240" w:lineRule="exact"/>
              <w:ind w:left="822" w:right="47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nd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</w:t>
            </w:r>
          </w:p>
          <w:p w:rsidR="007866CA" w:rsidRDefault="00613791">
            <w:pPr>
              <w:tabs>
                <w:tab w:val="left" w:pos="860"/>
              </w:tabs>
              <w:ind w:left="822" w:right="254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uende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/>
              <w:ind w:left="102" w:right="1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 na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 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a?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25" w:firstLine="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 una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penda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wa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3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eana had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aa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7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 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nde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wa 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abu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3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aa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2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119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516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bo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ewe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line="200" w:lineRule="exact"/>
      </w:pPr>
    </w:p>
    <w:p w:rsidR="007866CA" w:rsidRDefault="007866CA">
      <w:pPr>
        <w:spacing w:before="2"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129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tabs>
                <w:tab w:val="left" w:pos="820"/>
              </w:tabs>
              <w:spacing w:before="9" w:line="240" w:lineRule="exact"/>
              <w:ind w:left="822" w:right="24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upi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nadh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 w:right="481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aa</w:t>
            </w:r>
          </w:p>
          <w:p w:rsidR="007866CA" w:rsidRDefault="00613791">
            <w:pPr>
              <w:spacing w:before="5" w:line="240" w:lineRule="exact"/>
              <w:ind w:left="102" w:right="255"/>
              <w:jc w:val="both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unapoa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apen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40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540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tabs>
                <w:tab w:val="left" w:pos="820"/>
              </w:tabs>
              <w:spacing w:before="9" w:line="240" w:lineRule="exact"/>
              <w:ind w:left="822" w:right="15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5" w:line="240" w:lineRule="exact"/>
              <w:ind w:left="822" w:right="73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 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bo</w:t>
            </w:r>
          </w:p>
          <w:p w:rsidR="007866CA" w:rsidRDefault="00613791">
            <w:pPr>
              <w:spacing w:before="1" w:line="240" w:lineRule="exact"/>
              <w:ind w:left="102" w:right="47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api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6" w:line="240" w:lineRule="exact"/>
              <w:ind w:left="102" w:right="2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unapoa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 w:line="240" w:lineRule="exact"/>
              <w:ind w:left="102" w:righ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uand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 nadh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u,</w:t>
            </w:r>
          </w:p>
          <w:p w:rsidR="007866CA" w:rsidRDefault="00613791">
            <w:pPr>
              <w:spacing w:before="6" w:line="240" w:lineRule="exact"/>
              <w:ind w:left="102" w:right="375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audhu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tir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 n.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38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/>
              <w:ind w:left="102" w:right="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baad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at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anapoa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k 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033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5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5" w:line="240" w:lineRule="exact"/>
              <w:ind w:left="822" w:right="73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 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una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10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ani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nachohu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 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47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 cha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40" w:firstLine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 xml:space="preserve">upi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14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ho husu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3349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3" w:line="240" w:lineRule="exact"/>
              <w:ind w:left="102" w:right="46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66" w:right="242"/>
              <w:jc w:val="center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9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</w:p>
          <w:p w:rsidR="007866CA" w:rsidRDefault="00613791">
            <w:pPr>
              <w:spacing w:before="2" w:line="240" w:lineRule="exact"/>
              <w:ind w:left="822" w:right="36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20"/>
              </w:tabs>
              <w:spacing w:before="13" w:line="240" w:lineRule="exact"/>
              <w:ind w:left="822" w:right="2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uu</w:t>
            </w:r>
            <w:r>
              <w:rPr>
                <w:spacing w:val="-2"/>
                <w:sz w:val="22"/>
                <w:szCs w:val="22"/>
              </w:rPr>
              <w:t xml:space="preserve"> 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803" w:right="884" w:hanging="10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ind w:left="425" w:right="39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</w:t>
            </w:r>
          </w:p>
          <w:p w:rsidR="007866CA" w:rsidRDefault="00613791">
            <w:pPr>
              <w:spacing w:before="3" w:line="240" w:lineRule="exact"/>
              <w:ind w:left="102" w:right="39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 una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 w:line="240" w:lineRule="exact"/>
              <w:ind w:left="102" w:right="17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2" w:line="240" w:lineRule="exact"/>
              <w:ind w:left="102" w:right="11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3" w:line="240" w:lineRule="exact"/>
              <w:ind w:left="102" w:right="5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2" w:line="240" w:lineRule="exact"/>
              <w:ind w:left="102" w:right="8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 ha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.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abu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3" w:line="240" w:lineRule="exact"/>
              <w:ind w:left="102" w:right="2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 w:line="240" w:lineRule="exact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abi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8" w:line="120" w:lineRule="exact"/>
        <w:rPr>
          <w:sz w:val="12"/>
          <w:szCs w:val="12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1274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1"/>
              <w:ind w:left="822" w:right="11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 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8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endo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oon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uu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3805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5" w:line="240" w:lineRule="exact"/>
              <w:ind w:left="102" w:right="46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2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2" w:line="240" w:lineRule="exact"/>
              <w:ind w:left="822" w:right="64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5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</w:t>
            </w:r>
          </w:p>
          <w:p w:rsidR="007866CA" w:rsidRDefault="00613791">
            <w:pPr>
              <w:spacing w:before="1"/>
              <w:ind w:left="102" w:right="11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 una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po?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102" w:right="25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uu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 ch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anapo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3807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64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bua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unaohu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na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before="1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o.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49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2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</w:t>
            </w:r>
          </w:p>
          <w:p w:rsidR="007866CA" w:rsidRDefault="00613791">
            <w:pPr>
              <w:spacing w:before="3" w:line="240" w:lineRule="exact"/>
              <w:ind w:left="102" w:right="23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2" w:line="240" w:lineRule="exact"/>
              <w:ind w:left="102" w:right="3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3" w:line="240" w:lineRule="exact"/>
              <w:ind w:left="102" w:right="119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adi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 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613791">
            <w:pPr>
              <w:spacing w:before="2" w:line="240" w:lineRule="exact"/>
              <w:ind w:left="102" w:right="390" w:firstLine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aana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2" w:line="240" w:lineRule="exact"/>
              <w:ind w:left="102" w:right="278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oni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v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2" w:line="240" w:lineRule="exact"/>
              <w:ind w:left="102" w:right="18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banda,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 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 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nunu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chuu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i)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7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spacing w:line="240" w:lineRule="exact"/>
              <w:ind w:left="102" w:right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o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3" w:line="240" w:lineRule="exact"/>
              <w:ind w:left="102" w:right="4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2" w:line="240" w:lineRule="exact"/>
              <w:ind w:left="102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unaop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oni</w:t>
            </w:r>
          </w:p>
          <w:p w:rsidR="007866CA" w:rsidRDefault="00613791">
            <w:pPr>
              <w:spacing w:before="2" w:line="240" w:lineRule="exact"/>
              <w:ind w:left="102" w:right="23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127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64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line="180" w:lineRule="exact"/>
        <w:rPr>
          <w:sz w:val="19"/>
          <w:szCs w:val="19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4059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7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aana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unao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oni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1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nsi 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 w:right="73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</w:t>
            </w:r>
          </w:p>
          <w:p w:rsidR="007866CA" w:rsidRDefault="00613791">
            <w:pPr>
              <w:spacing w:before="5" w:line="240" w:lineRule="exact"/>
              <w:ind w:left="102" w:right="23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i unao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</w:t>
            </w:r>
          </w:p>
          <w:p w:rsidR="007866CA" w:rsidRDefault="00613791">
            <w:pPr>
              <w:spacing w:before="1"/>
              <w:ind w:left="102" w:right="18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deo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oni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shwa </w:t>
            </w:r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 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 aa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o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/>
              <w:ind w:left="102" w:right="28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aana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57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68" w:right="165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na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si 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86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6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a.</w:t>
            </w:r>
          </w:p>
          <w:p w:rsidR="007866CA" w:rsidRDefault="00613791">
            <w:pPr>
              <w:tabs>
                <w:tab w:val="left" w:pos="820"/>
              </w:tabs>
              <w:ind w:left="868" w:right="8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una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102" w:right="35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ucho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 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opa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 w:line="240" w:lineRule="exact"/>
              <w:ind w:left="102" w:right="33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8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3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aneno na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102" w:right="38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573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8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38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opa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5" w:line="240" w:lineRule="exact"/>
              <w:ind w:left="822" w:right="60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uende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o.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52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pi</w:t>
            </w:r>
          </w:p>
          <w:p w:rsidR="007866CA" w:rsidRDefault="00613791">
            <w:pPr>
              <w:spacing w:before="5" w:line="240" w:lineRule="exact"/>
              <w:ind w:left="102" w:right="15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anaop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an 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  <w:p w:rsidR="007866CA" w:rsidRDefault="007866CA">
            <w:pPr>
              <w:spacing w:before="3" w:line="100" w:lineRule="exact"/>
              <w:rPr>
                <w:sz w:val="10"/>
                <w:szCs w:val="10"/>
              </w:rPr>
            </w:pPr>
          </w:p>
          <w:p w:rsidR="007866CA" w:rsidRDefault="007866CA">
            <w:pPr>
              <w:spacing w:line="200" w:lineRule="exact"/>
            </w:pPr>
          </w:p>
          <w:p w:rsidR="007866CA" w:rsidRDefault="007866CA">
            <w:pPr>
              <w:spacing w:line="200" w:lineRule="exact"/>
            </w:pPr>
          </w:p>
          <w:p w:rsidR="007866CA" w:rsidRDefault="00613791">
            <w:pPr>
              <w:ind w:left="102" w:right="132" w:firstLine="5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ani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opa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/>
              <w:ind w:left="102" w:right="6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>o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.v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banda,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op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e da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nunu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1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opa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k ana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7" w:line="120" w:lineRule="exact"/>
        <w:rPr>
          <w:sz w:val="13"/>
          <w:szCs w:val="13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3046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uende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o.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20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u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chuu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oendeshwa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4059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8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30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oendeshwa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822" w:right="13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  <w:p w:rsidR="007866CA" w:rsidRDefault="00613791">
            <w:pPr>
              <w:tabs>
                <w:tab w:val="left" w:pos="860"/>
              </w:tabs>
              <w:spacing w:before="15" w:line="240" w:lineRule="exact"/>
              <w:ind w:left="822" w:right="126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  <w:p w:rsidR="007866CA" w:rsidRDefault="00613791">
            <w:pPr>
              <w:tabs>
                <w:tab w:val="left" w:pos="820"/>
              </w:tabs>
              <w:ind w:left="822" w:right="87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na</w:t>
            </w:r>
          </w:p>
          <w:p w:rsidR="007866CA" w:rsidRDefault="00613791">
            <w:pPr>
              <w:spacing w:before="5" w:line="240" w:lineRule="exact"/>
              <w:ind w:left="102" w:right="53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33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ba </w:t>
            </w:r>
            <w:r>
              <w:rPr>
                <w:spacing w:val="3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bo na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ari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613791">
            <w:pPr>
              <w:spacing w:before="1" w:line="240" w:lineRule="exact"/>
              <w:ind w:left="102" w:right="3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 na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 xml:space="preserve"> k</w:t>
            </w:r>
            <w:r>
              <w:rPr>
                <w:sz w:val="22"/>
                <w:szCs w:val="22"/>
              </w:rPr>
              <w:t>uhusu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2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cho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uhu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ee, 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undi au wa</w:t>
            </w:r>
            <w:r>
              <w:rPr>
                <w:spacing w:val="-3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wi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/>
              <w:ind w:left="102" w:righ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 shu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oen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esh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oni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050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60"/>
              </w:tabs>
              <w:spacing w:before="1"/>
              <w:ind w:left="822" w:right="24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bua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 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pi</w:t>
            </w:r>
          </w:p>
          <w:p w:rsidR="007866CA" w:rsidRDefault="00613791">
            <w:pPr>
              <w:spacing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 w:right="5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cha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shwa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3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acho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line="240" w:lineRule="exact"/>
              <w:ind w:left="102" w:right="28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 wa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am</w:t>
            </w:r>
          </w:p>
          <w:p w:rsidR="007866CA" w:rsidRDefault="00613791">
            <w:pPr>
              <w:spacing w:before="1"/>
              <w:ind w:left="102" w:right="2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133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5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2794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tabs>
                <w:tab w:val="left" w:pos="820"/>
              </w:tabs>
              <w:spacing w:before="9" w:line="240" w:lineRule="exact"/>
              <w:ind w:left="822" w:right="321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u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>
            <w:pPr>
              <w:spacing w:before="7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4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baada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 baada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pe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5576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13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uhusu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tabs>
                <w:tab w:val="left" w:pos="820"/>
              </w:tabs>
              <w:ind w:left="822" w:right="21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ewa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 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pi</w:t>
            </w:r>
          </w:p>
          <w:p w:rsidR="007866CA" w:rsidRDefault="00613791">
            <w:pPr>
              <w:spacing w:before="1"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aha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8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u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613791">
            <w:pPr>
              <w:spacing w:before="1" w:line="240" w:lineRule="exact"/>
              <w:ind w:left="102" w:right="13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 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1"/>
                <w:sz w:val="22"/>
                <w:szCs w:val="22"/>
              </w:rPr>
              <w:t>iti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aa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 hu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 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bushwa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3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eana had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undi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3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785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ind w:left="425" w:right="5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>
              <w:rPr>
                <w:spacing w:val="38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5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ani</w:t>
            </w:r>
          </w:p>
          <w:p w:rsidR="007866CA" w:rsidRDefault="00613791">
            <w:pPr>
              <w:spacing w:before="1"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102" w:right="80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ush</w:t>
            </w:r>
            <w:r>
              <w:rPr>
                <w:spacing w:val="1"/>
                <w:sz w:val="22"/>
                <w:szCs w:val="22"/>
              </w:rPr>
              <w:t>iri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upan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z w:val="22"/>
                <w:szCs w:val="22"/>
              </w:rPr>
              <w:t>up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1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aoni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wana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5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3553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822" w:right="5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uende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za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40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opa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ohusu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oni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 had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abu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w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hi 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ma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uhusu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5" w:line="240" w:lineRule="exact"/>
              <w:ind w:left="102" w:right="13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431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11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upi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z w:val="22"/>
                <w:szCs w:val="22"/>
              </w:rPr>
              <w:t>nadh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ana na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ku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bo</w:t>
            </w:r>
          </w:p>
          <w:p w:rsidR="007866CA" w:rsidRDefault="00613791">
            <w:pPr>
              <w:spacing w:before="1" w:line="240" w:lineRule="exact"/>
              <w:ind w:left="102" w:right="13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api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aa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2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unapoa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ewe</w:t>
            </w:r>
          </w:p>
          <w:p w:rsidR="007866CA" w:rsidRDefault="00613791">
            <w:pPr>
              <w:spacing w:before="1" w:line="240" w:lineRule="exact"/>
              <w:ind w:left="102" w:right="3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apen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aneno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3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bo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3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 uand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shi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 nadh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u,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audhu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tir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 n.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55" w:firstLine="5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 cha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1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wana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anapoa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before="5" w:line="240" w:lineRule="exact"/>
              <w:ind w:left="102" w:right="3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ha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 nadh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1291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15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786" w:right="867"/>
              <w:jc w:val="center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una</w:t>
            </w:r>
            <w:r>
              <w:rPr>
                <w:spacing w:val="-3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10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pi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nachohu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 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5" w:line="240" w:lineRule="exact"/>
              <w:ind w:left="102" w:right="24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 xml:space="preserve">upi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wa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awi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5" w:line="240" w:lineRule="exact"/>
              <w:ind w:left="102" w:right="25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5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2287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spacing w:before="1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5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/>
              <w:ind w:left="102" w:right="154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 xml:space="preserve">upi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nachohu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1"/>
                <w:sz w:val="22"/>
                <w:szCs w:val="22"/>
              </w:rPr>
              <w:t>Ki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 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ano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 uand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: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aanda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, na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o, </w:t>
            </w:r>
            <w:r>
              <w:rPr>
                <w:sz w:val="22"/>
                <w:szCs w:val="22"/>
              </w:rPr>
              <w:t>uh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 ucha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4818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 w:line="240" w:lineRule="exact"/>
              <w:ind w:left="102" w:right="2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ind w:left="822" w:right="9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bua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60"/>
              </w:tabs>
              <w:spacing w:before="15" w:line="240" w:lineRule="exact"/>
              <w:ind w:left="822" w:right="260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822" w:right="7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awas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</w:p>
          <w:p w:rsidR="007866CA" w:rsidRDefault="00613791">
            <w:pPr>
              <w:tabs>
                <w:tab w:val="left" w:pos="820"/>
              </w:tabs>
              <w:spacing w:before="15" w:line="240" w:lineRule="exact"/>
              <w:ind w:left="822" w:right="388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ndani</w:t>
            </w:r>
          </w:p>
          <w:p w:rsidR="007866CA" w:rsidRDefault="00613791">
            <w:pPr>
              <w:spacing w:before="1"/>
              <w:ind w:left="822" w:right="13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, 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before="1" w:line="240" w:lineRule="exact"/>
              <w:ind w:left="102" w:right="25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cha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1" w:line="240" w:lineRule="exact"/>
              <w:ind w:left="102" w:right="5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</w:p>
          <w:p w:rsidR="007866CA" w:rsidRDefault="00613791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  <w:p w:rsidR="007866CA" w:rsidRDefault="007866CA">
            <w:pPr>
              <w:spacing w:before="11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06" w:firstLine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 ha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.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abu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aba</w:t>
            </w:r>
            <w:r>
              <w:rPr>
                <w:spacing w:val="-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; 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upo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da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;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81" w:firstLine="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 xml:space="preserve">endo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nav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oon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-2"/>
                <w:sz w:val="22"/>
                <w:szCs w:val="22"/>
              </w:rPr>
              <w:t xml:space="preserve"> 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before="1" w:line="240" w:lineRule="exact"/>
              <w:ind w:left="102" w:right="20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ndani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nan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2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2050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 w:right="2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sho wa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ada,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mw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ze</w:t>
            </w:r>
            <w:r>
              <w:rPr>
                <w:sz w:val="22"/>
                <w:szCs w:val="22"/>
              </w:rPr>
              <w:t>:</w:t>
            </w:r>
          </w:p>
          <w:p w:rsidR="007866CA" w:rsidRDefault="00613791">
            <w:pPr>
              <w:tabs>
                <w:tab w:val="left" w:pos="820"/>
              </w:tabs>
              <w:spacing w:before="1"/>
              <w:ind w:left="822" w:right="13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sha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ndani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sha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uand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ni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 w:right="24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c</w:t>
            </w:r>
            <w:r>
              <w:rPr>
                <w:spacing w:val="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a?</w:t>
            </w:r>
          </w:p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 w:right="19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ha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odh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before="1"/>
              <w:ind w:left="102" w:right="2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ch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 pe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au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</w:t>
            </w:r>
            <w:r>
              <w:rPr>
                <w:spacing w:val="-2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</w:p>
          <w:p w:rsidR="007866CA" w:rsidRDefault="00613791">
            <w:pPr>
              <w:spacing w:line="240" w:lineRule="exact"/>
              <w:ind w:left="102" w:right="4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4"/>
                <w:sz w:val="22"/>
                <w:szCs w:val="22"/>
              </w:rPr>
              <w:t>j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bu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</w:p>
          <w:p w:rsidR="007866CA" w:rsidRDefault="00613791">
            <w:pPr>
              <w:spacing w:before="5" w:line="240" w:lineRule="exact"/>
              <w:ind w:left="102" w:right="2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ana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i</w:t>
            </w:r>
          </w:p>
          <w:p w:rsidR="007866CA" w:rsidRDefault="007866CA">
            <w:pPr>
              <w:spacing w:before="14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13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swah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 u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,</w:t>
            </w:r>
          </w:p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5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before="16"/>
        <w:ind w:left="280"/>
        <w:rPr>
          <w:rFonts w:ascii="Calibri" w:eastAsia="Calibri" w:hAnsi="Calibri" w:cs="Calibri"/>
          <w:sz w:val="22"/>
          <w:szCs w:val="22"/>
        </w:rPr>
        <w:sectPr w:rsidR="007866CA">
          <w:pgSz w:w="15840" w:h="12240" w:orient="landscape"/>
          <w:pgMar w:top="1120" w:right="0" w:bottom="280" w:left="1160" w:header="720" w:footer="720" w:gutter="0"/>
          <w:cols w:space="720"/>
        </w:sectPr>
      </w:pPr>
    </w:p>
    <w:p w:rsidR="007866CA" w:rsidRDefault="007866CA">
      <w:pPr>
        <w:spacing w:before="5" w:line="100" w:lineRule="exact"/>
        <w:rPr>
          <w:sz w:val="11"/>
          <w:szCs w:val="11"/>
        </w:rPr>
      </w:pPr>
    </w:p>
    <w:p w:rsidR="007866CA" w:rsidRDefault="007866CA">
      <w:pPr>
        <w:spacing w:line="200" w:lineRule="exact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260"/>
        <w:gridCol w:w="996"/>
        <w:gridCol w:w="1426"/>
        <w:gridCol w:w="2715"/>
        <w:gridCol w:w="1531"/>
        <w:gridCol w:w="2189"/>
        <w:gridCol w:w="1450"/>
        <w:gridCol w:w="1419"/>
        <w:gridCol w:w="694"/>
      </w:tblGrid>
      <w:tr w:rsidR="007866CA">
        <w:trPr>
          <w:trHeight w:hRule="exact" w:val="2033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tabs>
                <w:tab w:val="left" w:pos="820"/>
              </w:tabs>
              <w:spacing w:before="9" w:line="240" w:lineRule="exact"/>
              <w:ind w:left="822" w:right="19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uchan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2"/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ndani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 na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82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aa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sil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ano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  <w:p w:rsidR="007866CA" w:rsidRDefault="007866CA">
            <w:pPr>
              <w:spacing w:before="13" w:line="240" w:lineRule="exact"/>
              <w:rPr>
                <w:sz w:val="24"/>
                <w:szCs w:val="24"/>
              </w:rPr>
            </w:pPr>
          </w:p>
          <w:p w:rsidR="007866CA" w:rsidRDefault="00613791">
            <w:pPr>
              <w:ind w:left="102" w:right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oe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 ndani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na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aa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vy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a.</w:t>
            </w:r>
          </w:p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  <w:tr w:rsidR="007866CA">
        <w:trPr>
          <w:trHeight w:hRule="exact" w:val="519"/>
          <w:jc w:val="right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9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7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613791">
            <w:pPr>
              <w:spacing w:line="240" w:lineRule="exact"/>
              <w:ind w:left="450" w:right="45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a</w:t>
            </w:r>
          </w:p>
          <w:p w:rsidR="007866CA" w:rsidRDefault="00613791">
            <w:pPr>
              <w:spacing w:line="240" w:lineRule="exact"/>
              <w:ind w:left="951" w:right="950"/>
              <w:jc w:val="center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han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21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866CA" w:rsidRDefault="007866CA"/>
        </w:tc>
        <w:tc>
          <w:tcPr>
            <w:tcW w:w="6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7866CA" w:rsidRDefault="007866CA"/>
        </w:tc>
      </w:tr>
    </w:tbl>
    <w:p w:rsidR="007866CA" w:rsidRDefault="007866CA">
      <w:pPr>
        <w:spacing w:before="9" w:line="180" w:lineRule="exact"/>
        <w:rPr>
          <w:sz w:val="18"/>
          <w:szCs w:val="18"/>
        </w:rPr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>
      <w:pPr>
        <w:spacing w:line="200" w:lineRule="exact"/>
      </w:pPr>
    </w:p>
    <w:p w:rsidR="007866CA" w:rsidRDefault="007866CA" w:rsidP="00613791">
      <w:pPr>
        <w:spacing w:before="16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7866CA">
      <w:pgSz w:w="15840" w:h="12240" w:orient="landscape"/>
      <w:pgMar w:top="1120" w:right="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63145"/>
    <w:multiLevelType w:val="multilevel"/>
    <w:tmpl w:val="C24445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CA"/>
    <w:rsid w:val="00613791"/>
    <w:rsid w:val="0078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3E3AD3-A895-4DA6-A59B-F328938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2342</Words>
  <Characters>13353</Characters>
  <Application>Microsoft Office Word</Application>
  <DocSecurity>0</DocSecurity>
  <Lines>111</Lines>
  <Paragraphs>31</Paragraphs>
  <ScaleCrop>false</ScaleCrop>
  <Company/>
  <LinksUpToDate>false</LinksUpToDate>
  <CharactersWithSpaces>15664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2018-08-17T18:23:00Z</dcterms:created>
  <dcterms:modified xsi:type="dcterms:W3CDTF">2018-08-17T18:37:00Z</dcterms:modified>
</cp:coreProperties>
</file>