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A9D" w:rsidRDefault="00382A9D">
      <w:pPr>
        <w:spacing w:before="10" w:line="280" w:lineRule="exact"/>
        <w:rPr>
          <w:sz w:val="28"/>
          <w:szCs w:val="28"/>
        </w:rPr>
      </w:pPr>
    </w:p>
    <w:p w:rsidR="00382A9D" w:rsidRDefault="003E2863">
      <w:pPr>
        <w:spacing w:before="29" w:line="260" w:lineRule="exact"/>
        <w:ind w:left="118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EN</w:t>
      </w:r>
      <w:r>
        <w:rPr>
          <w:b/>
          <w:spacing w:val="-1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IRON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ENTAL ACTIVI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1"/>
          <w:position w:val="-1"/>
          <w:sz w:val="24"/>
          <w:szCs w:val="24"/>
        </w:rPr>
        <w:t xml:space="preserve"> S</w:t>
      </w:r>
      <w:r>
        <w:rPr>
          <w:b/>
          <w:position w:val="-1"/>
          <w:sz w:val="24"/>
          <w:szCs w:val="24"/>
        </w:rPr>
        <w:t>C</w:t>
      </w:r>
      <w:r>
        <w:rPr>
          <w:b/>
          <w:spacing w:val="-2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OF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WO</w:t>
      </w:r>
      <w:r>
        <w:rPr>
          <w:b/>
          <w:spacing w:val="2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 xml:space="preserve">K </w:t>
      </w:r>
      <w:r>
        <w:rPr>
          <w:b/>
          <w:spacing w:val="-3"/>
          <w:position w:val="-1"/>
          <w:sz w:val="24"/>
          <w:szCs w:val="24"/>
        </w:rPr>
        <w:t>F</w:t>
      </w:r>
      <w:r>
        <w:rPr>
          <w:b/>
          <w:position w:val="-1"/>
          <w:sz w:val="24"/>
          <w:szCs w:val="24"/>
        </w:rPr>
        <w:t>OR</w:t>
      </w:r>
      <w:r>
        <w:rPr>
          <w:b/>
          <w:spacing w:val="2"/>
          <w:position w:val="-1"/>
          <w:sz w:val="24"/>
          <w:szCs w:val="24"/>
        </w:rPr>
        <w:t xml:space="preserve"> </w:t>
      </w:r>
      <w:r>
        <w:rPr>
          <w:b/>
          <w:spacing w:val="-2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 xml:space="preserve">DE 3 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ERM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3</w:t>
      </w:r>
    </w:p>
    <w:p w:rsidR="00382A9D" w:rsidRDefault="00382A9D">
      <w:pPr>
        <w:spacing w:before="3" w:line="240" w:lineRule="exact"/>
        <w:rPr>
          <w:sz w:val="24"/>
          <w:szCs w:val="24"/>
        </w:rPr>
      </w:pPr>
    </w:p>
    <w:tbl>
      <w:tblPr>
        <w:tblW w:w="0" w:type="auto"/>
        <w:tblInd w:w="10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2535"/>
        <w:gridCol w:w="2787"/>
        <w:gridCol w:w="2631"/>
        <w:gridCol w:w="2467"/>
      </w:tblGrid>
      <w:tr w:rsidR="00382A9D">
        <w:trPr>
          <w:trHeight w:hRule="exact" w:val="526"/>
        </w:trPr>
        <w:tc>
          <w:tcPr>
            <w:tcW w:w="2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859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CHO</w:t>
            </w:r>
            <w:r>
              <w:rPr>
                <w:b/>
                <w:spacing w:val="1"/>
                <w:sz w:val="24"/>
                <w:szCs w:val="24"/>
              </w:rPr>
              <w:t>O</w:t>
            </w: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827"/>
              <w:rPr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G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DE</w:t>
            </w:r>
          </w:p>
        </w:tc>
        <w:tc>
          <w:tcPr>
            <w:tcW w:w="27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37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NI</w:t>
            </w:r>
            <w:r>
              <w:rPr>
                <w:b/>
                <w:spacing w:val="-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EA</w:t>
            </w:r>
          </w:p>
        </w:tc>
        <w:tc>
          <w:tcPr>
            <w:tcW w:w="2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911" w:right="911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TERM</w:t>
            </w:r>
          </w:p>
        </w:tc>
        <w:tc>
          <w:tcPr>
            <w:tcW w:w="24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849" w:right="851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</w:tr>
      <w:tr w:rsidR="00382A9D">
        <w:trPr>
          <w:trHeight w:hRule="exact" w:val="845"/>
        </w:trPr>
        <w:tc>
          <w:tcPr>
            <w:tcW w:w="2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162" w:right="116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7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256" w:right="258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</w:t>
            </w:r>
            <w:r>
              <w:rPr>
                <w:b/>
                <w:spacing w:val="-1"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IRON</w:t>
            </w: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ENTAL</w:t>
            </w:r>
          </w:p>
          <w:p w:rsidR="00382A9D" w:rsidRDefault="003E2863">
            <w:pPr>
              <w:spacing w:before="43"/>
              <w:ind w:left="640" w:right="645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TIVIT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ES</w:t>
            </w:r>
          </w:p>
        </w:tc>
        <w:tc>
          <w:tcPr>
            <w:tcW w:w="2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211" w:right="121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4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line="200" w:lineRule="exact"/>
      </w:pPr>
    </w:p>
    <w:p w:rsidR="00382A9D" w:rsidRDefault="00382A9D">
      <w:pPr>
        <w:spacing w:before="3" w:line="280" w:lineRule="exact"/>
        <w:rPr>
          <w:sz w:val="28"/>
          <w:szCs w:val="28"/>
        </w:rPr>
      </w:pPr>
    </w:p>
    <w:p w:rsidR="00382A9D" w:rsidRDefault="003E2863">
      <w:pPr>
        <w:spacing w:before="29" w:line="260" w:lineRule="exact"/>
        <w:ind w:left="7172" w:right="7353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TERM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3</w:t>
      </w:r>
    </w:p>
    <w:p w:rsidR="00382A9D" w:rsidRDefault="00382A9D">
      <w:pPr>
        <w:spacing w:before="2" w:line="240" w:lineRule="exact"/>
        <w:rPr>
          <w:sz w:val="24"/>
          <w:szCs w:val="24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89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W</w:t>
            </w:r>
            <w:r>
              <w:rPr>
                <w:b/>
                <w:spacing w:val="2"/>
                <w:sz w:val="24"/>
                <w:szCs w:val="24"/>
              </w:rPr>
              <w:t>ee</w:t>
            </w:r>
            <w:r>
              <w:rPr>
                <w:b/>
                <w:sz w:val="24"/>
                <w:szCs w:val="24"/>
              </w:rPr>
              <w:t>k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Les</w:t>
            </w:r>
            <w:r>
              <w:rPr>
                <w:b/>
                <w:spacing w:val="1"/>
                <w:w w:val="79"/>
                <w:sz w:val="24"/>
                <w:szCs w:val="24"/>
              </w:rPr>
              <w:t>s</w:t>
            </w:r>
            <w:r>
              <w:rPr>
                <w:b/>
                <w:spacing w:val="3"/>
                <w:w w:val="79"/>
                <w:sz w:val="24"/>
                <w:szCs w:val="24"/>
              </w:rPr>
              <w:t>o</w:t>
            </w:r>
            <w:r>
              <w:rPr>
                <w:b/>
                <w:w w:val="79"/>
                <w:sz w:val="24"/>
                <w:szCs w:val="24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pacing w:val="2"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pacing w:val="2"/>
                <w:sz w:val="24"/>
                <w:szCs w:val="24"/>
              </w:rPr>
              <w:t>ran</w:t>
            </w:r>
            <w:r>
              <w:rPr>
                <w:b/>
                <w:sz w:val="24"/>
                <w:szCs w:val="24"/>
              </w:rPr>
              <w:t>d</w:t>
            </w:r>
          </w:p>
          <w:p w:rsidR="00382A9D" w:rsidRDefault="003E2863">
            <w:pPr>
              <w:spacing w:before="12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Sub</w:t>
            </w:r>
          </w:p>
          <w:p w:rsidR="00382A9D" w:rsidRDefault="003E2863">
            <w:pPr>
              <w:spacing w:before="12"/>
              <w:ind w:left="102"/>
              <w:rPr>
                <w:sz w:val="24"/>
                <w:szCs w:val="24"/>
              </w:rPr>
            </w:pPr>
            <w:r>
              <w:rPr>
                <w:b/>
                <w:spacing w:val="2"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pacing w:val="2"/>
                <w:sz w:val="24"/>
                <w:szCs w:val="24"/>
              </w:rPr>
              <w:t>ran</w:t>
            </w: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51" w:lineRule="auto"/>
              <w:ind w:left="102" w:right="906"/>
              <w:rPr>
                <w:sz w:val="24"/>
                <w:szCs w:val="24"/>
              </w:rPr>
            </w:pPr>
            <w:r>
              <w:rPr>
                <w:b/>
                <w:spacing w:val="2"/>
                <w:sz w:val="24"/>
                <w:szCs w:val="24"/>
              </w:rPr>
              <w:t>Spec</w:t>
            </w:r>
            <w:r>
              <w:rPr>
                <w:b/>
                <w:spacing w:val="1"/>
                <w:sz w:val="24"/>
                <w:szCs w:val="24"/>
              </w:rPr>
              <w:t>ifi</w:t>
            </w:r>
            <w:r>
              <w:rPr>
                <w:b/>
                <w:sz w:val="24"/>
                <w:szCs w:val="24"/>
              </w:rPr>
              <w:t>c L</w:t>
            </w:r>
            <w:r>
              <w:rPr>
                <w:b/>
                <w:spacing w:val="2"/>
                <w:sz w:val="24"/>
                <w:szCs w:val="24"/>
              </w:rPr>
              <w:t>earn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2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 O</w:t>
            </w:r>
            <w:r>
              <w:rPr>
                <w:b/>
                <w:spacing w:val="3"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pacing w:val="2"/>
                <w:sz w:val="24"/>
                <w:szCs w:val="24"/>
              </w:rPr>
              <w:t>c</w:t>
            </w:r>
            <w:r>
              <w:rPr>
                <w:b/>
                <w:spacing w:val="4"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pacing w:val="1"/>
                <w:w w:val="93"/>
                <w:sz w:val="24"/>
                <w:szCs w:val="24"/>
              </w:rPr>
              <w:t>Ke</w:t>
            </w:r>
            <w:r>
              <w:rPr>
                <w:b/>
                <w:w w:val="93"/>
                <w:sz w:val="24"/>
                <w:szCs w:val="24"/>
              </w:rPr>
              <w:t>y</w:t>
            </w:r>
            <w:r>
              <w:rPr>
                <w:b/>
                <w:spacing w:val="5"/>
                <w:w w:val="93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I</w:t>
            </w:r>
            <w:r>
              <w:rPr>
                <w:b/>
                <w:spacing w:val="3"/>
                <w:sz w:val="24"/>
                <w:szCs w:val="24"/>
              </w:rPr>
              <w:t>nq</w:t>
            </w: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4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y</w:t>
            </w:r>
          </w:p>
          <w:p w:rsidR="00382A9D" w:rsidRDefault="003E2863">
            <w:pPr>
              <w:spacing w:before="12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  <w:r>
              <w:rPr>
                <w:b/>
                <w:spacing w:val="3"/>
                <w:sz w:val="24"/>
                <w:szCs w:val="24"/>
              </w:rPr>
              <w:t>u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sti</w:t>
            </w:r>
            <w:r>
              <w:rPr>
                <w:b/>
                <w:spacing w:val="2"/>
                <w:sz w:val="24"/>
                <w:szCs w:val="24"/>
              </w:rPr>
              <w:t>on</w:t>
            </w:r>
            <w:r>
              <w:rPr>
                <w:b/>
                <w:spacing w:val="1"/>
                <w:sz w:val="24"/>
                <w:szCs w:val="24"/>
              </w:rPr>
              <w:t>(</w:t>
            </w:r>
            <w:r>
              <w:rPr>
                <w:b/>
                <w:spacing w:val="2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 Ex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ience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nin</w:t>
            </w:r>
            <w:r>
              <w:rPr>
                <w:b/>
                <w:sz w:val="24"/>
                <w:szCs w:val="24"/>
              </w:rPr>
              <w:t>g</w:t>
            </w:r>
          </w:p>
          <w:p w:rsidR="00382A9D" w:rsidRDefault="003E2863">
            <w:pPr>
              <w:spacing w:before="12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2"/>
                <w:sz w:val="24"/>
                <w:szCs w:val="24"/>
              </w:rPr>
              <w:t>ource</w:t>
            </w: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2"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4"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pacing w:val="2"/>
                <w:sz w:val="24"/>
                <w:szCs w:val="24"/>
              </w:rPr>
              <w:t>en</w:t>
            </w:r>
            <w:r>
              <w:rPr>
                <w:b/>
                <w:sz w:val="24"/>
                <w:szCs w:val="24"/>
              </w:rPr>
              <w:t>t</w:t>
            </w:r>
          </w:p>
          <w:p w:rsidR="00382A9D" w:rsidRDefault="003E2863">
            <w:pPr>
              <w:spacing w:before="12"/>
              <w:ind w:left="102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Me</w:t>
            </w:r>
            <w:r>
              <w:rPr>
                <w:b/>
                <w:sz w:val="24"/>
                <w:szCs w:val="24"/>
              </w:rPr>
              <w:t>tho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b/>
                <w:spacing w:val="2"/>
                <w:w w:val="79"/>
                <w:sz w:val="24"/>
                <w:szCs w:val="24"/>
              </w:rPr>
              <w:t>R</w:t>
            </w:r>
            <w:r>
              <w:rPr>
                <w:b/>
                <w:w w:val="79"/>
                <w:sz w:val="24"/>
                <w:szCs w:val="24"/>
              </w:rPr>
              <w:t>e</w:t>
            </w:r>
            <w:r>
              <w:rPr>
                <w:b/>
                <w:spacing w:val="1"/>
                <w:w w:val="79"/>
                <w:sz w:val="24"/>
                <w:szCs w:val="24"/>
              </w:rPr>
              <w:t>f</w:t>
            </w:r>
            <w:r>
              <w:rPr>
                <w:b/>
                <w:w w:val="79"/>
                <w:sz w:val="24"/>
                <w:szCs w:val="24"/>
              </w:rPr>
              <w:t>lec</w:t>
            </w:r>
            <w:r>
              <w:rPr>
                <w:b/>
                <w:spacing w:val="1"/>
                <w:w w:val="79"/>
                <w:sz w:val="24"/>
                <w:szCs w:val="24"/>
              </w:rPr>
              <w:t>t</w:t>
            </w:r>
            <w:r>
              <w:rPr>
                <w:b/>
                <w:w w:val="79"/>
                <w:sz w:val="24"/>
                <w:szCs w:val="24"/>
              </w:rPr>
              <w:t>i</w:t>
            </w:r>
            <w:r>
              <w:rPr>
                <w:b/>
                <w:spacing w:val="1"/>
                <w:w w:val="79"/>
                <w:sz w:val="24"/>
                <w:szCs w:val="24"/>
              </w:rPr>
              <w:t>o</w:t>
            </w:r>
            <w:r>
              <w:rPr>
                <w:b/>
                <w:w w:val="79"/>
                <w:sz w:val="24"/>
                <w:szCs w:val="24"/>
              </w:rPr>
              <w:t>n</w:t>
            </w:r>
          </w:p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7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spacing w:line="245" w:lineRule="auto"/>
              <w:ind w:left="102" w:righ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5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fining disposing state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34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dispose</w:t>
            </w:r>
            <w:proofErr w:type="gramEnd"/>
            <w:r>
              <w:rPr>
                <w:sz w:val="24"/>
                <w:szCs w:val="24"/>
              </w:rPr>
              <w:t xml:space="preserve"> 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</w:t>
            </w:r>
          </w:p>
          <w:p w:rsidR="00382A9D" w:rsidRDefault="003E2863">
            <w:pPr>
              <w:ind w:left="100" w:righ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rious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 (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void 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e-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stes)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121</w:t>
            </w:r>
          </w:p>
          <w:p w:rsidR="00382A9D" w:rsidRDefault="003E2863">
            <w:pPr>
              <w:spacing w:before="5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2" w:line="253" w:lineRule="auto"/>
              <w:ind w:left="102" w:right="190"/>
              <w:rPr>
                <w:sz w:val="24"/>
                <w:szCs w:val="24"/>
              </w:rPr>
            </w:pPr>
            <w:proofErr w:type="gramStart"/>
            <w:r>
              <w:rPr>
                <w:w w:val="90"/>
                <w:sz w:val="24"/>
                <w:szCs w:val="24"/>
              </w:rPr>
              <w:t>the</w:t>
            </w:r>
            <w:proofErr w:type="gram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dispose 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waste. </w:t>
            </w: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how </w:t>
            </w: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are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disposing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waste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</w:t>
            </w:r>
          </w:p>
          <w:p w:rsidR="00382A9D" w:rsidRDefault="003E2863">
            <w:pPr>
              <w:spacing w:before="14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school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49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7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spacing w:line="245" w:lineRule="auto"/>
              <w:ind w:left="102" w:righ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16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roups of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two investi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te </w:t>
            </w: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in which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ste is dispos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in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our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hool.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34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dispose</w:t>
            </w:r>
            <w:proofErr w:type="gramEnd"/>
            <w:r>
              <w:rPr>
                <w:sz w:val="24"/>
                <w:szCs w:val="24"/>
              </w:rPr>
              <w:t xml:space="preserve"> 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</w:t>
            </w:r>
          </w:p>
          <w:p w:rsidR="00382A9D" w:rsidRDefault="003E2863">
            <w:pPr>
              <w:ind w:left="100" w:righ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rious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 (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void 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e-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stes)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121</w:t>
            </w:r>
          </w:p>
          <w:p w:rsidR="00382A9D" w:rsidRDefault="003E2863">
            <w:pPr>
              <w:spacing w:before="5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2" w:line="253" w:lineRule="auto"/>
              <w:ind w:left="102" w:right="190"/>
              <w:rPr>
                <w:sz w:val="24"/>
                <w:szCs w:val="24"/>
              </w:rPr>
            </w:pPr>
            <w:proofErr w:type="gramStart"/>
            <w:r>
              <w:rPr>
                <w:w w:val="90"/>
                <w:sz w:val="24"/>
                <w:szCs w:val="24"/>
              </w:rPr>
              <w:t>the</w:t>
            </w:r>
            <w:proofErr w:type="gram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dispose 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waste. </w:t>
            </w: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how </w:t>
            </w: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are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disposing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waste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</w:t>
            </w:r>
          </w:p>
          <w:p w:rsidR="00382A9D" w:rsidRDefault="003E2863">
            <w:pPr>
              <w:spacing w:before="14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school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line="200" w:lineRule="exact"/>
      </w:pPr>
    </w:p>
    <w:p w:rsidR="00382A9D" w:rsidRDefault="00382A9D">
      <w:pPr>
        <w:spacing w:before="10" w:line="240" w:lineRule="exact"/>
        <w:rPr>
          <w:sz w:val="24"/>
          <w:szCs w:val="24"/>
        </w:rPr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359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spacing w:line="245" w:lineRule="auto"/>
              <w:ind w:left="102" w:righ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1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roups of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two investi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the 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ms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 dispos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make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st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 the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 be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4"/>
                <w:sz w:val="24"/>
                <w:szCs w:val="24"/>
              </w:rPr>
              <w:t>c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d,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or 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ndfill bin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spacing w:line="245" w:lineRule="auto"/>
              <w:ind w:left="102" w:right="34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dispose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rious</w:t>
            </w:r>
          </w:p>
          <w:p w:rsidR="00382A9D" w:rsidRDefault="003E2863">
            <w:pPr>
              <w:ind w:left="100" w:right="305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of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void 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382A9D" w:rsidRDefault="003E2863">
            <w:pPr>
              <w:spacing w:before="5"/>
              <w:ind w:left="10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e-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123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1" w:lineRule="auto"/>
              <w:ind w:left="102" w:right="207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materi</w:t>
            </w:r>
            <w:r>
              <w:rPr>
                <w:spacing w:val="1"/>
                <w:w w:val="90"/>
                <w:sz w:val="24"/>
                <w:szCs w:val="24"/>
              </w:rPr>
              <w:t>a</w:t>
            </w:r>
            <w:r>
              <w:rPr>
                <w:w w:val="90"/>
                <w:sz w:val="24"/>
                <w:szCs w:val="24"/>
              </w:rPr>
              <w:t>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that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are </w:t>
            </w:r>
            <w:r>
              <w:rPr>
                <w:w w:val="90"/>
                <w:sz w:val="24"/>
                <w:szCs w:val="24"/>
              </w:rPr>
              <w:t>disposed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w w:val="90"/>
                <w:sz w:val="24"/>
                <w:szCs w:val="24"/>
              </w:rPr>
              <w:t>school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compound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387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spacing w:line="245" w:lineRule="auto"/>
              <w:ind w:left="102" w:righ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</w:t>
            </w:r>
            <w:r>
              <w:rPr>
                <w:sz w:val="24"/>
                <w:szCs w:val="24"/>
              </w:rPr>
              <w:t>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2" w:right="37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tell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bout 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prop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4"/>
                <w:sz w:val="24"/>
                <w:szCs w:val="24"/>
              </w:rPr>
              <w:t>l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tch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video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</w:t>
            </w:r>
          </w:p>
          <w:p w:rsidR="00382A9D" w:rsidRDefault="003E2863">
            <w:pPr>
              <w:ind w:left="100" w:right="2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dump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te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rious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, how th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  <w:p w:rsidR="00382A9D" w:rsidRDefault="003E2863">
            <w:pPr>
              <w:spacing w:before="2" w:line="260" w:lineRule="exact"/>
              <w:ind w:left="100" w:right="46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dispos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of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t,</w:t>
            </w:r>
          </w:p>
          <w:p w:rsidR="00382A9D" w:rsidRDefault="003E2863">
            <w:pPr>
              <w:spacing w:line="260" w:lineRule="exact"/>
              <w:ind w:left="100" w:right="65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nk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id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bout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how th</w:t>
            </w:r>
            <w:r>
              <w:rPr>
                <w:spacing w:val="4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ould 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e sort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dispos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of.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123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 w:right="98"/>
              <w:jc w:val="both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how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ind w:left="102" w:right="5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66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1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spacing w:line="245" w:lineRule="auto"/>
              <w:ind w:left="102" w:righ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of two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t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nvolved in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2" w:right="3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tell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bout 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tch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video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</w:t>
            </w:r>
          </w:p>
          <w:p w:rsidR="00382A9D" w:rsidRDefault="003E2863">
            <w:pPr>
              <w:ind w:left="100" w:right="2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dump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te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rious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, how th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126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 w:right="98"/>
              <w:jc w:val="both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how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ind w:left="102" w:right="5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line="200" w:lineRule="exact"/>
      </w:pPr>
    </w:p>
    <w:p w:rsidR="00382A9D" w:rsidRDefault="00382A9D">
      <w:pPr>
        <w:spacing w:before="2"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1942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2" w:right="16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 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prop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4"/>
                <w:sz w:val="24"/>
                <w:szCs w:val="24"/>
              </w:rPr>
              <w:t>l</w:t>
            </w:r>
            <w:r>
              <w:rPr>
                <w:spacing w:val="-7"/>
                <w:sz w:val="24"/>
                <w:szCs w:val="24"/>
              </w:rPr>
              <w:t>y</w:t>
            </w:r>
            <w:proofErr w:type="gramEnd"/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dispos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of</w:t>
            </w:r>
          </w:p>
          <w:p w:rsidR="00382A9D" w:rsidRDefault="003E2863">
            <w:pPr>
              <w:ind w:left="100" w:righ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th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nk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id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bout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how th</w:t>
            </w:r>
            <w:r>
              <w:rPr>
                <w:spacing w:val="4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ould be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sort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dispos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of.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spacing w:line="245" w:lineRule="auto"/>
              <w:ind w:left="102" w:righ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1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how to dispose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 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 risks to self, othe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2" w:right="37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tell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bout disposing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prop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4"/>
                <w:sz w:val="24"/>
                <w:szCs w:val="24"/>
              </w:rPr>
              <w:t>l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</w:t>
            </w:r>
          </w:p>
          <w:p w:rsidR="00382A9D" w:rsidRDefault="003E2863">
            <w:pPr>
              <w:ind w:left="100" w:right="21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monstr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proofErr w:type="gramEnd"/>
            <w:r>
              <w:rPr>
                <w:sz w:val="24"/>
                <w:szCs w:val="24"/>
              </w:rPr>
              <w:t xml:space="preserve"> so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g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dispos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of 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7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128</w:t>
            </w:r>
          </w:p>
          <w:p w:rsidR="00382A9D" w:rsidRDefault="003E2863">
            <w:pPr>
              <w:spacing w:before="5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5" w:line="253" w:lineRule="auto"/>
              <w:ind w:left="102" w:right="141"/>
              <w:rPr>
                <w:sz w:val="24"/>
                <w:szCs w:val="24"/>
              </w:rPr>
            </w:pPr>
            <w:proofErr w:type="gramStart"/>
            <w:r>
              <w:rPr>
                <w:w w:val="90"/>
                <w:sz w:val="24"/>
                <w:szCs w:val="24"/>
              </w:rPr>
              <w:t>how</w:t>
            </w:r>
            <w:proofErr w:type="gram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dispose </w:t>
            </w:r>
            <w:r>
              <w:rPr>
                <w:w w:val="90"/>
                <w:sz w:val="24"/>
                <w:szCs w:val="24"/>
              </w:rPr>
              <w:t>waste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responsibly. Assessment</w:t>
            </w:r>
            <w:r>
              <w:rPr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test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disposing</w:t>
            </w:r>
          </w:p>
          <w:p w:rsidR="00382A9D" w:rsidRDefault="003E2863">
            <w:pPr>
              <w:spacing w:before="12" w:line="252" w:lineRule="auto"/>
              <w:ind w:left="102" w:right="707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waste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w w:val="90"/>
                <w:sz w:val="24"/>
                <w:szCs w:val="24"/>
              </w:rPr>
              <w:t>commun</w:t>
            </w:r>
            <w:r>
              <w:rPr>
                <w:spacing w:val="-1"/>
                <w:w w:val="90"/>
                <w:sz w:val="24"/>
                <w:szCs w:val="24"/>
              </w:rPr>
              <w:t>i</w:t>
            </w:r>
            <w:r>
              <w:rPr>
                <w:w w:val="90"/>
                <w:sz w:val="24"/>
                <w:szCs w:val="24"/>
              </w:rPr>
              <w:t>ty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proofErr w:type="spellEnd"/>
          </w:p>
          <w:p w:rsidR="00382A9D" w:rsidRDefault="003E2863">
            <w:pPr>
              <w:ind w:left="102" w:right="16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z w:val="24"/>
                <w:szCs w:val="24"/>
              </w:rPr>
              <w:t xml:space="preserve">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</w:t>
            </w:r>
            <w:r>
              <w:rPr>
                <w:sz w:val="24"/>
                <w:szCs w:val="24"/>
              </w:rPr>
              <w:t>to:</w:t>
            </w:r>
          </w:p>
          <w:p w:rsidR="00382A9D" w:rsidRDefault="003E2863">
            <w:pPr>
              <w:ind w:left="102" w:right="1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ni</w:t>
            </w:r>
            <w:r>
              <w:rPr>
                <w:spacing w:val="2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e 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sive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on how to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6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rom di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 media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129</w:t>
            </w:r>
          </w:p>
          <w:p w:rsidR="00382A9D" w:rsidRDefault="003E2863">
            <w:pPr>
              <w:spacing w:before="5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5" w:line="250" w:lineRule="auto"/>
              <w:ind w:left="102" w:right="195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how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dispose </w:t>
            </w:r>
            <w:r>
              <w:rPr>
                <w:w w:val="90"/>
                <w:sz w:val="24"/>
                <w:szCs w:val="24"/>
              </w:rPr>
              <w:t>waste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responsibly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2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proofErr w:type="spellEnd"/>
          </w:p>
          <w:p w:rsidR="00382A9D" w:rsidRDefault="003E2863">
            <w:pPr>
              <w:ind w:left="102" w:right="16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z w:val="24"/>
                <w:szCs w:val="24"/>
              </w:rPr>
              <w:t xml:space="preserve">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3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int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382A9D" w:rsidRDefault="003E2863">
            <w:pPr>
              <w:spacing w:line="260" w:lineRule="exact"/>
              <w:ind w:left="102" w:right="23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tronic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 to c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z w:val="24"/>
                <w:szCs w:val="24"/>
              </w:rPr>
              <w:t>te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spacing w:before="2" w:line="260" w:lineRule="exact"/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</w:t>
            </w:r>
          </w:p>
          <w:p w:rsidR="00382A9D" w:rsidRDefault="003E2863">
            <w:pPr>
              <w:ind w:left="100" w:righ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  <w:p w:rsidR="00382A9D" w:rsidRDefault="003E2863">
            <w:pPr>
              <w:spacing w:before="3" w:line="260" w:lineRule="exact"/>
              <w:ind w:left="100" w:right="19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be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uided to c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z w:val="24"/>
                <w:szCs w:val="24"/>
              </w:rPr>
              <w:t>te usi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dif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129</w:t>
            </w:r>
          </w:p>
          <w:p w:rsidR="00382A9D" w:rsidRDefault="003E2863">
            <w:pPr>
              <w:spacing w:before="4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5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spacing w:before="14" w:line="252" w:lineRule="auto"/>
              <w:ind w:left="102" w:right="271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 xml:space="preserve">message </w:t>
            </w:r>
            <w:r>
              <w:rPr>
                <w:sz w:val="24"/>
                <w:szCs w:val="24"/>
              </w:rPr>
              <w:t xml:space="preserve">created </w:t>
            </w:r>
            <w:r>
              <w:rPr>
                <w:w w:val="90"/>
                <w:sz w:val="24"/>
                <w:szCs w:val="24"/>
              </w:rPr>
              <w:t>by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how to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0" w:line="180" w:lineRule="exact"/>
        <w:rPr>
          <w:sz w:val="18"/>
          <w:szCs w:val="18"/>
        </w:rPr>
      </w:pPr>
    </w:p>
    <w:p w:rsidR="00382A9D" w:rsidRDefault="00382A9D">
      <w:pPr>
        <w:spacing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89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how</w:t>
            </w:r>
          </w:p>
          <w:p w:rsidR="00382A9D" w:rsidRDefault="003E2863">
            <w:pPr>
              <w:ind w:left="102"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304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proofErr w:type="spellEnd"/>
          </w:p>
          <w:p w:rsidR="00382A9D" w:rsidRDefault="003E2863">
            <w:pPr>
              <w:ind w:left="102" w:right="16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z w:val="24"/>
                <w:szCs w:val="24"/>
              </w:rPr>
              <w:t xml:space="preserve">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rn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4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int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382A9D" w:rsidRDefault="003E2863">
            <w:pPr>
              <w:spacing w:before="2" w:line="260" w:lineRule="exact"/>
              <w:ind w:left="102" w:right="14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tronic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 to c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z w:val="24"/>
                <w:szCs w:val="24"/>
              </w:rPr>
              <w:t>te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on how to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</w:t>
            </w:r>
          </w:p>
          <w:p w:rsidR="00382A9D" w:rsidRDefault="003E2863">
            <w:pPr>
              <w:ind w:left="100" w:righ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  <w:p w:rsidR="00382A9D" w:rsidRDefault="003E2863">
            <w:pPr>
              <w:spacing w:line="360" w:lineRule="exact"/>
              <w:ind w:left="100"/>
              <w:rPr>
                <w:sz w:val="24"/>
                <w:szCs w:val="24"/>
              </w:rPr>
            </w:pPr>
            <w:r>
              <w:rPr>
                <w:rFonts w:ascii="Microsoft JhengHei" w:eastAsia="Microsoft JhengHei" w:hAnsi="Microsoft JhengHei" w:cs="Microsoft JhengHei"/>
                <w:position w:val="-1"/>
                <w:sz w:val="24"/>
                <w:szCs w:val="24"/>
              </w:rPr>
              <w:t>l</w:t>
            </w:r>
            <w:r>
              <w:rPr>
                <w:spacing w:val="-1"/>
                <w:position w:val="-1"/>
                <w:sz w:val="24"/>
                <w:szCs w:val="24"/>
              </w:rPr>
              <w:t>ea</w:t>
            </w:r>
            <w:r>
              <w:rPr>
                <w:position w:val="-1"/>
                <w:sz w:val="24"/>
                <w:szCs w:val="24"/>
              </w:rPr>
              <w:t>rners to be</w:t>
            </w:r>
            <w:r>
              <w:rPr>
                <w:spacing w:val="2"/>
                <w:position w:val="-1"/>
                <w:sz w:val="24"/>
                <w:szCs w:val="24"/>
              </w:rPr>
              <w:t xml:space="preserve"> </w:t>
            </w:r>
            <w:r>
              <w:rPr>
                <w:spacing w:val="-2"/>
                <w:position w:val="-1"/>
                <w:sz w:val="24"/>
                <w:szCs w:val="24"/>
              </w:rPr>
              <w:t>g</w:t>
            </w:r>
            <w:r>
              <w:rPr>
                <w:position w:val="-1"/>
                <w:sz w:val="24"/>
                <w:szCs w:val="24"/>
              </w:rPr>
              <w:t>uided</w:t>
            </w:r>
          </w:p>
          <w:p w:rsidR="00382A9D" w:rsidRDefault="003E2863">
            <w:pPr>
              <w:spacing w:before="41"/>
              <w:ind w:left="100" w:right="7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c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z w:val="24"/>
                <w:szCs w:val="24"/>
              </w:rPr>
              <w:t>te usi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dif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129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5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spacing w:before="14" w:line="252" w:lineRule="auto"/>
              <w:ind w:left="102" w:right="271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 xml:space="preserve">message </w:t>
            </w:r>
            <w:r>
              <w:rPr>
                <w:sz w:val="24"/>
                <w:szCs w:val="24"/>
              </w:rPr>
              <w:t xml:space="preserve">created </w:t>
            </w:r>
            <w:r>
              <w:rPr>
                <w:w w:val="90"/>
                <w:sz w:val="24"/>
                <w:szCs w:val="24"/>
              </w:rPr>
              <w:t>by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how to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3012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line="248" w:lineRule="auto"/>
              <w:ind w:left="102" w:right="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nviron </w:t>
            </w:r>
            <w:proofErr w:type="spellStart"/>
            <w:r>
              <w:rPr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proofErr w:type="spellEnd"/>
          </w:p>
          <w:p w:rsidR="00382A9D" w:rsidRDefault="003E2863">
            <w:pPr>
              <w:ind w:left="102" w:right="16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z w:val="24"/>
                <w:szCs w:val="24"/>
              </w:rPr>
              <w:t xml:space="preserve">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proofErr w:type="gramEnd"/>
            <w:r>
              <w:rPr>
                <w:sz w:val="24"/>
                <w:szCs w:val="24"/>
              </w:rPr>
              <w:t>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to: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 of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rners to be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uided</w:t>
            </w:r>
          </w:p>
          <w:p w:rsidR="00382A9D" w:rsidRDefault="003E2863">
            <w:pPr>
              <w:ind w:left="100" w:right="1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c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z w:val="24"/>
                <w:szCs w:val="24"/>
              </w:rPr>
              <w:t>te usi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dif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 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sive 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  <w:p w:rsidR="00382A9D" w:rsidRDefault="003E2863">
            <w:pPr>
              <w:spacing w:before="3" w:line="260" w:lineRule="exact"/>
              <w:ind w:left="100" w:right="7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</w:t>
            </w:r>
            <w:r>
              <w:rPr>
                <w:sz w:val="24"/>
                <w:szCs w:val="24"/>
              </w:rPr>
              <w:t>to 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ssess then displ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ted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129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5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spacing w:before="14" w:line="252" w:lineRule="auto"/>
              <w:ind w:left="102" w:right="271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 xml:space="preserve">message </w:t>
            </w:r>
            <w:r>
              <w:rPr>
                <w:sz w:val="24"/>
                <w:szCs w:val="24"/>
              </w:rPr>
              <w:t xml:space="preserve">created </w:t>
            </w:r>
            <w:r>
              <w:rPr>
                <w:w w:val="90"/>
                <w:sz w:val="24"/>
                <w:szCs w:val="24"/>
              </w:rPr>
              <w:t>by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how to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33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 w:righ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proofErr w:type="spellStart"/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1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z w:val="24"/>
                <w:szCs w:val="24"/>
              </w:rPr>
              <w:t>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 on</w:t>
            </w:r>
          </w:p>
          <w:p w:rsidR="00382A9D" w:rsidRDefault="003E2863">
            <w:pPr>
              <w:ind w:left="100" w:right="5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involv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130</w:t>
            </w:r>
          </w:p>
          <w:p w:rsidR="00382A9D" w:rsidRDefault="003E2863">
            <w:pPr>
              <w:spacing w:before="4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2" w:lineRule="auto"/>
              <w:ind w:left="102" w:right="39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waste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at home. </w:t>
            </w:r>
            <w:r>
              <w:rPr>
                <w:w w:val="90"/>
                <w:sz w:val="24"/>
                <w:szCs w:val="24"/>
              </w:rPr>
              <w:t>Assessment</w:t>
            </w:r>
            <w:r>
              <w:rPr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 waste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at home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3" w:line="240" w:lineRule="exact"/>
        <w:rPr>
          <w:sz w:val="24"/>
          <w:szCs w:val="24"/>
        </w:rPr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89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 w:righ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proofErr w:type="spellStart"/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1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t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o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86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rdians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uss on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</w:t>
            </w:r>
          </w:p>
          <w:p w:rsidR="00382A9D" w:rsidRDefault="003E2863">
            <w:pPr>
              <w:ind w:left="100" w:right="3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130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2" w:lineRule="auto"/>
              <w:ind w:left="102" w:right="42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waste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at home. </w:t>
            </w:r>
            <w:r>
              <w:rPr>
                <w:w w:val="90"/>
                <w:sz w:val="24"/>
                <w:szCs w:val="24"/>
              </w:rPr>
              <w:t>Assessment</w:t>
            </w:r>
            <w:r>
              <w:rPr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 waste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at home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33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 w:righ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proofErr w:type="spellStart"/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8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nvolve 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</w:t>
            </w:r>
          </w:p>
          <w:p w:rsidR="00382A9D" w:rsidRDefault="003E2863">
            <w:pPr>
              <w:spacing w:before="2" w:line="260" w:lineRule="exact"/>
              <w:ind w:left="102" w:right="6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86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discuss</w:t>
            </w:r>
          </w:p>
          <w:p w:rsidR="00382A9D" w:rsidRDefault="003E2863">
            <w:pPr>
              <w:ind w:left="10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pa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nts on 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rious 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 b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k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130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2" w:lineRule="auto"/>
              <w:ind w:left="102" w:right="42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waste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at home. </w:t>
            </w:r>
            <w:r>
              <w:rPr>
                <w:w w:val="90"/>
                <w:sz w:val="24"/>
                <w:szCs w:val="24"/>
              </w:rPr>
              <w:t>Assessment</w:t>
            </w:r>
            <w:r>
              <w:rPr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 waste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at home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 w:righ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proofErr w:type="spellStart"/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to: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the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ipation of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  <w:proofErr w:type="gram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show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se</w:t>
            </w:r>
          </w:p>
          <w:p w:rsidR="00382A9D" w:rsidRDefault="003E2863">
            <w:pPr>
              <w:ind w:left="100" w:right="4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to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duri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hool ev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</w:p>
          <w:p w:rsidR="00382A9D" w:rsidRDefault="003E2863">
            <w:pPr>
              <w:ind w:left="10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 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stabli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ple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 proj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ts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131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Dust </w:t>
            </w:r>
            <w:r>
              <w:rPr>
                <w:sz w:val="24"/>
                <w:szCs w:val="24"/>
              </w:rPr>
              <w:t>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2" w:line="252" w:lineRule="auto"/>
              <w:ind w:left="102" w:right="42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waste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at home. </w:t>
            </w:r>
            <w:r>
              <w:rPr>
                <w:w w:val="90"/>
                <w:sz w:val="24"/>
                <w:szCs w:val="24"/>
              </w:rPr>
              <w:t>Assessment</w:t>
            </w:r>
            <w:r>
              <w:rPr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 waste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at home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" w:line="160" w:lineRule="exact"/>
        <w:rPr>
          <w:sz w:val="17"/>
          <w:szCs w:val="17"/>
        </w:rPr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 w:righ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ste </w:t>
            </w:r>
            <w:proofErr w:type="spellStart"/>
            <w:r>
              <w:rPr>
                <w:sz w:val="24"/>
                <w:szCs w:val="24"/>
              </w:rPr>
              <w:t>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to: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the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ipation of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86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show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se</w:t>
            </w:r>
          </w:p>
          <w:p w:rsidR="00382A9D" w:rsidRDefault="003E2863">
            <w:pPr>
              <w:ind w:left="100" w:right="4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to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or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duri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hool ev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nts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invo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ve</w:t>
            </w:r>
          </w:p>
          <w:p w:rsidR="00382A9D" w:rsidRDefault="003E2863">
            <w:pPr>
              <w:ind w:left="10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 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stabli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ple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 proj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ts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131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2" w:lineRule="auto"/>
              <w:ind w:left="102" w:right="42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waste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at home. </w:t>
            </w:r>
            <w:r>
              <w:rPr>
                <w:w w:val="90"/>
                <w:sz w:val="24"/>
                <w:szCs w:val="24"/>
              </w:rPr>
              <w:t>Assessment</w:t>
            </w:r>
            <w:r>
              <w:rPr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 waste </w:t>
            </w:r>
            <w:r>
              <w:rPr>
                <w:w w:val="90"/>
                <w:sz w:val="24"/>
                <w:szCs w:val="24"/>
              </w:rPr>
              <w:t>management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at home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3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lanting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4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planting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53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uss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</w:p>
          <w:p w:rsidR="00382A9D" w:rsidRDefault="003E2863">
            <w:pPr>
              <w:ind w:left="100" w:right="1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in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use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 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il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133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0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importance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of </w:t>
            </w:r>
            <w:r>
              <w:rPr>
                <w:w w:val="90"/>
                <w:sz w:val="24"/>
                <w:szCs w:val="24"/>
              </w:rPr>
              <w:t>planting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trees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1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3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lanting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to:</w:t>
            </w:r>
          </w:p>
          <w:p w:rsidR="00382A9D" w:rsidRDefault="003E2863">
            <w:pPr>
              <w:ind w:left="102" w:right="4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planting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53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dis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uss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</w:p>
          <w:p w:rsidR="00382A9D" w:rsidRDefault="003E2863">
            <w:pPr>
              <w:ind w:left="100" w:right="1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in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use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 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133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0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importance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of </w:t>
            </w:r>
            <w:r>
              <w:rPr>
                <w:w w:val="90"/>
                <w:sz w:val="24"/>
                <w:szCs w:val="24"/>
              </w:rPr>
              <w:t>planting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trees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973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3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lanting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plant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soil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53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use v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  <w:p w:rsidR="00382A9D" w:rsidRDefault="003E2863">
            <w:pPr>
              <w:ind w:left="100" w:right="3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 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  <w:p w:rsidR="00382A9D" w:rsidRDefault="003E2863">
            <w:pPr>
              <w:ind w:left="100" w:right="21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monstr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on planting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6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137</w:t>
            </w:r>
          </w:p>
          <w:p w:rsidR="00382A9D" w:rsidRDefault="003E2863">
            <w:pPr>
              <w:spacing w:before="5" w:line="246" w:lineRule="auto"/>
              <w:ind w:left="102" w:right="5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Dust pins 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5" w:line="252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importance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of </w:t>
            </w:r>
            <w:r>
              <w:rPr>
                <w:w w:val="90"/>
                <w:sz w:val="24"/>
                <w:szCs w:val="24"/>
              </w:rPr>
              <w:t>planting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trees </w:t>
            </w: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how </w:t>
            </w: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are </w:t>
            </w:r>
            <w:r>
              <w:rPr>
                <w:w w:val="90"/>
                <w:sz w:val="24"/>
                <w:szCs w:val="24"/>
              </w:rPr>
              <w:t>planting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trees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" w:line="160" w:lineRule="exact"/>
        <w:rPr>
          <w:sz w:val="16"/>
          <w:szCs w:val="16"/>
        </w:rPr>
      </w:pPr>
    </w:p>
    <w:p w:rsidR="00382A9D" w:rsidRDefault="00382A9D">
      <w:pPr>
        <w:spacing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1942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prote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</w:p>
          <w:p w:rsidR="00382A9D" w:rsidRDefault="003E2863">
            <w:pPr>
              <w:ind w:left="100" w:right="3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(the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s to be plant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wh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rosion is in prog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ss)m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 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3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lanting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t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o plant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soil prot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53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 w:right="7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planting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7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 pro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(the 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s to 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nted wh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soil 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osion is</w:t>
            </w:r>
          </w:p>
          <w:p w:rsidR="00382A9D" w:rsidRDefault="003E2863">
            <w:pPr>
              <w:spacing w:line="260" w:lineRule="exact"/>
              <w:ind w:left="100" w:right="114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ss)</w:t>
            </w:r>
          </w:p>
          <w:p w:rsidR="00382A9D" w:rsidRDefault="003E2863">
            <w:pPr>
              <w:ind w:left="100" w:right="85"/>
              <w:jc w:val="both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plant some 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s to</w:t>
            </w:r>
          </w:p>
          <w:p w:rsidR="00382A9D" w:rsidRDefault="003E2863">
            <w:pPr>
              <w:ind w:left="100" w:right="12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6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137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5" w:line="250" w:lineRule="auto"/>
              <w:ind w:left="102" w:right="567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are </w:t>
            </w:r>
            <w:r>
              <w:rPr>
                <w:w w:val="90"/>
                <w:sz w:val="24"/>
                <w:szCs w:val="24"/>
              </w:rPr>
              <w:t>planting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trees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3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soil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lanting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proofErr w:type="gramEnd"/>
            <w:r>
              <w:rPr>
                <w:sz w:val="24"/>
                <w:szCs w:val="24"/>
              </w:rPr>
              <w:t>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rner should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monstr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wil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ss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 plant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l for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tal sus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inabil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 tr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53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plant some</w:t>
            </w:r>
          </w:p>
          <w:p w:rsidR="00382A9D" w:rsidRDefault="003E2863">
            <w:pPr>
              <w:ind w:left="100" w:righ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s to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 so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  <w:p w:rsidR="00382A9D" w:rsidRDefault="003E2863">
            <w:pPr>
              <w:ind w:left="100" w:right="13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 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how pl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 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 xml:space="preserve">t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 soil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6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137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4" w:line="250" w:lineRule="auto"/>
              <w:ind w:left="102" w:right="567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are </w:t>
            </w:r>
            <w:r>
              <w:rPr>
                <w:w w:val="90"/>
                <w:sz w:val="24"/>
                <w:szCs w:val="24"/>
              </w:rPr>
              <w:t>planting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trees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959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12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4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 us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 the soil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do we</w:t>
            </w:r>
          </w:p>
          <w:p w:rsidR="00382A9D" w:rsidRDefault="003E2863">
            <w:pPr>
              <w:ind w:left="102" w:right="12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</w:t>
            </w:r>
            <w:r>
              <w:rPr>
                <w:sz w:val="24"/>
                <w:szCs w:val="24"/>
              </w:rPr>
              <w:t xml:space="preserve">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 to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 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(mul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 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om org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nic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l, 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rm 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d manu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140</w:t>
            </w:r>
          </w:p>
          <w:p w:rsidR="00382A9D" w:rsidRDefault="003E2863">
            <w:pPr>
              <w:spacing w:before="4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line="251" w:lineRule="auto"/>
              <w:ind w:left="102" w:right="10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mat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</w:t>
            </w:r>
            <w:proofErr w:type="gram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to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soil.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mat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used to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prove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soil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before="12" w:line="240" w:lineRule="exact"/>
        <w:rPr>
          <w:sz w:val="24"/>
          <w:szCs w:val="24"/>
        </w:rPr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249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86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grou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s visit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n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4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2" w:right="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rm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4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z w:val="24"/>
                <w:szCs w:val="24"/>
              </w:rPr>
              <w:t>mat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 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to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prove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soil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do we</w:t>
            </w:r>
          </w:p>
          <w:p w:rsidR="00382A9D" w:rsidRDefault="003E2863">
            <w:pPr>
              <w:ind w:left="102" w:right="12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 to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 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(mul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 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om org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nic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l, 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rm 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d manu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141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ssag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line="251" w:lineRule="auto"/>
              <w:ind w:left="102" w:right="104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mat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</w:t>
            </w:r>
            <w:proofErr w:type="gram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to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soil.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mat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used to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prove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soil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2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fine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discuss how to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man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do we</w:t>
            </w:r>
          </w:p>
          <w:p w:rsidR="00382A9D" w:rsidRDefault="003E2863">
            <w:pPr>
              <w:ind w:left="102" w:right="12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 to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 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soi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(mul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 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om org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nic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l, 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rm 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d manu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143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Observe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how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spacing w:before="14" w:line="251" w:lineRule="auto"/>
              <w:ind w:left="102" w:right="279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are </w:t>
            </w:r>
            <w:r>
              <w:rPr>
                <w:w w:val="90"/>
                <w:sz w:val="24"/>
                <w:szCs w:val="24"/>
              </w:rPr>
              <w:t>applyi</w:t>
            </w:r>
            <w:r>
              <w:rPr>
                <w:spacing w:val="-1"/>
                <w:w w:val="90"/>
                <w:sz w:val="24"/>
                <w:szCs w:val="24"/>
              </w:rPr>
              <w:t>n</w:t>
            </w:r>
            <w:r>
              <w:rPr>
                <w:w w:val="90"/>
                <w:sz w:val="24"/>
                <w:szCs w:val="24"/>
              </w:rPr>
              <w:t>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manure 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seedbed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16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 on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 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do we</w:t>
            </w:r>
          </w:p>
          <w:p w:rsidR="00382A9D" w:rsidRDefault="003E2863">
            <w:pPr>
              <w:ind w:left="102" w:right="12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use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  <w:p w:rsidR="00382A9D" w:rsidRDefault="003E2863">
            <w:pPr>
              <w:ind w:left="100" w:right="21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how mulch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manu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to 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soil.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</w:p>
          <w:p w:rsidR="00382A9D" w:rsidRDefault="003E2863">
            <w:pPr>
              <w:ind w:left="100" w:righ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monstr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on how to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ulch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 manu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to</w:t>
            </w:r>
            <w:proofErr w:type="gramEnd"/>
            <w:r>
              <w:rPr>
                <w:sz w:val="24"/>
                <w:szCs w:val="24"/>
              </w:rPr>
              <w:t xml:space="preserve"> a 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143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question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5" w:line="253" w:lineRule="auto"/>
              <w:ind w:left="102" w:right="118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applying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mulch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seedbed </w:t>
            </w: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are</w:t>
            </w:r>
          </w:p>
          <w:p w:rsidR="00382A9D" w:rsidRDefault="003E2863">
            <w:pPr>
              <w:spacing w:before="12" w:line="252" w:lineRule="auto"/>
              <w:ind w:left="102" w:right="118"/>
              <w:rPr>
                <w:sz w:val="24"/>
                <w:szCs w:val="24"/>
              </w:rPr>
            </w:pPr>
            <w:r>
              <w:rPr>
                <w:w w:val="89"/>
                <w:sz w:val="24"/>
                <w:szCs w:val="24"/>
              </w:rPr>
              <w:t>applyi</w:t>
            </w:r>
            <w:r>
              <w:rPr>
                <w:spacing w:val="-1"/>
                <w:w w:val="89"/>
                <w:sz w:val="24"/>
                <w:szCs w:val="24"/>
              </w:rPr>
              <w:t>n</w:t>
            </w:r>
            <w:r>
              <w:rPr>
                <w:w w:val="89"/>
                <w:sz w:val="24"/>
                <w:szCs w:val="24"/>
              </w:rPr>
              <w:t>g</w:t>
            </w:r>
            <w:r>
              <w:rPr>
                <w:spacing w:val="8"/>
                <w:w w:val="89"/>
                <w:sz w:val="24"/>
                <w:szCs w:val="24"/>
              </w:rPr>
              <w:t xml:space="preserve"> </w:t>
            </w:r>
            <w:r>
              <w:rPr>
                <w:w w:val="89"/>
                <w:sz w:val="24"/>
                <w:szCs w:val="24"/>
              </w:rPr>
              <w:t>mulch</w:t>
            </w:r>
            <w:r>
              <w:rPr>
                <w:spacing w:val="5"/>
                <w:w w:val="8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a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seedbed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757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1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soil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3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lop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nte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st in 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do we</w:t>
            </w:r>
          </w:p>
          <w:p w:rsidR="00382A9D" w:rsidRDefault="003E2863">
            <w:pPr>
              <w:ind w:left="102" w:right="129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mprove soi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</w:p>
          <w:p w:rsidR="00382A9D" w:rsidRDefault="003E2863">
            <w:pPr>
              <w:ind w:left="100" w:righ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monstr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on how to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ulch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 manu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to</w:t>
            </w:r>
            <w:proofErr w:type="gramEnd"/>
            <w:r>
              <w:rPr>
                <w:sz w:val="24"/>
                <w:szCs w:val="24"/>
              </w:rPr>
              <w:t xml:space="preserve"> a 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d.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h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144</w:t>
            </w:r>
          </w:p>
          <w:p w:rsidR="00382A9D" w:rsidRDefault="003E2863">
            <w:pPr>
              <w:spacing w:before="5"/>
              <w:ind w:left="102" w:right="5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question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3" w:lineRule="auto"/>
              <w:ind w:left="102" w:right="118"/>
              <w:rPr>
                <w:sz w:val="24"/>
                <w:szCs w:val="24"/>
              </w:rPr>
            </w:pPr>
            <w:r>
              <w:rPr>
                <w:w w:val="89"/>
                <w:sz w:val="24"/>
                <w:szCs w:val="24"/>
              </w:rPr>
              <w:t>applyi</w:t>
            </w:r>
            <w:r>
              <w:rPr>
                <w:spacing w:val="-1"/>
                <w:w w:val="89"/>
                <w:sz w:val="24"/>
                <w:szCs w:val="24"/>
              </w:rPr>
              <w:t>n</w:t>
            </w:r>
            <w:r>
              <w:rPr>
                <w:w w:val="89"/>
                <w:sz w:val="24"/>
                <w:szCs w:val="24"/>
              </w:rPr>
              <w:t>g</w:t>
            </w:r>
            <w:r>
              <w:rPr>
                <w:spacing w:val="8"/>
                <w:w w:val="89"/>
                <w:sz w:val="24"/>
                <w:szCs w:val="24"/>
              </w:rPr>
              <w:t xml:space="preserve"> </w:t>
            </w:r>
            <w:r>
              <w:rPr>
                <w:w w:val="89"/>
                <w:sz w:val="24"/>
                <w:szCs w:val="24"/>
              </w:rPr>
              <w:t>mulch</w:t>
            </w:r>
            <w:r>
              <w:rPr>
                <w:spacing w:val="5"/>
                <w:w w:val="8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a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seedbed </w:t>
            </w:r>
            <w:r>
              <w:rPr>
                <w:w w:val="90"/>
                <w:sz w:val="24"/>
                <w:szCs w:val="24"/>
              </w:rPr>
              <w:t>Observing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the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pupils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are</w:t>
            </w:r>
          </w:p>
          <w:p w:rsidR="00382A9D" w:rsidRDefault="003E2863">
            <w:pPr>
              <w:spacing w:before="12"/>
              <w:ind w:left="102"/>
              <w:rPr>
                <w:sz w:val="24"/>
                <w:szCs w:val="24"/>
              </w:rPr>
            </w:pPr>
            <w:r>
              <w:rPr>
                <w:w w:val="89"/>
                <w:sz w:val="24"/>
                <w:szCs w:val="24"/>
              </w:rPr>
              <w:t>applyi</w:t>
            </w:r>
            <w:r>
              <w:rPr>
                <w:spacing w:val="-1"/>
                <w:w w:val="89"/>
                <w:sz w:val="24"/>
                <w:szCs w:val="24"/>
              </w:rPr>
              <w:t>n</w:t>
            </w:r>
            <w:r>
              <w:rPr>
                <w:w w:val="89"/>
                <w:sz w:val="24"/>
                <w:szCs w:val="24"/>
              </w:rPr>
              <w:t>g</w:t>
            </w:r>
            <w:r>
              <w:rPr>
                <w:spacing w:val="8"/>
                <w:w w:val="89"/>
                <w:sz w:val="24"/>
                <w:szCs w:val="24"/>
              </w:rPr>
              <w:t xml:space="preserve"> </w:t>
            </w:r>
            <w:r>
              <w:rPr>
                <w:w w:val="89"/>
                <w:sz w:val="24"/>
                <w:szCs w:val="24"/>
              </w:rPr>
              <w:t>mulch</w:t>
            </w:r>
            <w:r>
              <w:rPr>
                <w:spacing w:val="5"/>
                <w:w w:val="8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" w:line="100" w:lineRule="exact"/>
        <w:rPr>
          <w:sz w:val="10"/>
          <w:szCs w:val="10"/>
        </w:rPr>
      </w:pPr>
    </w:p>
    <w:p w:rsidR="00382A9D" w:rsidRDefault="00382A9D">
      <w:pPr>
        <w:spacing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soil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using</w:t>
            </w:r>
          </w:p>
          <w:p w:rsidR="00382A9D" w:rsidRDefault="003E2863">
            <w:pPr>
              <w:ind w:left="102" w:right="44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tal sus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inabil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man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re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a s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</w:p>
          <w:p w:rsidR="00382A9D" w:rsidRDefault="003E2863">
            <w:pPr>
              <w:ind w:left="100" w:right="13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 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on the use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of mulch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manu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soil.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seedbed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49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1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1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ploring</w:t>
            </w:r>
          </w:p>
          <w:p w:rsidR="00382A9D" w:rsidRDefault="003E2863">
            <w:pPr>
              <w:ind w:left="102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ind w:left="102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in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hool and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re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29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s on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5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146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50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its</w:t>
            </w:r>
            <w:proofErr w:type="spell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ploring</w:t>
            </w:r>
          </w:p>
          <w:p w:rsidR="00382A9D" w:rsidRDefault="003E2863">
            <w:pPr>
              <w:ind w:left="102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t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o ident</w:t>
            </w:r>
            <w:r>
              <w:rPr>
                <w:spacing w:val="1"/>
                <w:sz w:val="24"/>
                <w:szCs w:val="24"/>
              </w:rPr>
              <w:t>if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ind w:left="102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in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hool and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</w:p>
          <w:p w:rsidR="00382A9D" w:rsidRDefault="003E2863">
            <w:pPr>
              <w:ind w:left="102" w:right="3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in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hool</w:t>
            </w:r>
          </w:p>
          <w:p w:rsidR="00382A9D" w:rsidRDefault="003E2863">
            <w:pPr>
              <w:ind w:left="102" w:right="360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29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s on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6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147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5" w:line="250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its</w:t>
            </w:r>
            <w:proofErr w:type="spell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68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>
            <w:pPr>
              <w:spacing w:before="14" w:line="280" w:lineRule="exact"/>
              <w:rPr>
                <w:sz w:val="28"/>
                <w:szCs w:val="28"/>
              </w:rPr>
            </w:pPr>
          </w:p>
          <w:p w:rsidR="00382A9D" w:rsidRDefault="003E2863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ploring</w:t>
            </w:r>
          </w:p>
          <w:p w:rsidR="00382A9D" w:rsidRDefault="003E2863">
            <w:pPr>
              <w:ind w:left="102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</w:p>
          <w:p w:rsidR="00382A9D" w:rsidRDefault="003E2863">
            <w:pPr>
              <w:ind w:left="102" w:right="3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in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hool</w:t>
            </w:r>
          </w:p>
          <w:p w:rsidR="00382A9D" w:rsidRDefault="003E2863">
            <w:pPr>
              <w:ind w:left="102" w:right="360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identi</w:t>
            </w:r>
            <w:r>
              <w:rPr>
                <w:spacing w:val="4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0" w:right="2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sou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t</w:t>
            </w:r>
            <w:r>
              <w:rPr>
                <w:spacing w:val="3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g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roun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, 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tchi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thro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h the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150</w:t>
            </w:r>
          </w:p>
          <w:p w:rsidR="00382A9D" w:rsidRDefault="003E2863">
            <w:pPr>
              <w:spacing w:before="5"/>
              <w:ind w:left="102" w:right="5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 w:right="279"/>
              <w:jc w:val="both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line="248" w:lineRule="auto"/>
              <w:ind w:left="102" w:right="17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8" w:line="160" w:lineRule="exact"/>
        <w:rPr>
          <w:sz w:val="17"/>
          <w:szCs w:val="17"/>
        </w:rPr>
      </w:pPr>
    </w:p>
    <w:p w:rsidR="00382A9D" w:rsidRDefault="00382A9D">
      <w:pPr>
        <w:spacing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89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tap,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ular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ploring</w:t>
            </w:r>
          </w:p>
          <w:p w:rsidR="00382A9D" w:rsidRDefault="003E2863">
            <w:pPr>
              <w:ind w:left="102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ty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92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school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identi</w:t>
            </w:r>
            <w:r>
              <w:rPr>
                <w:spacing w:val="4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0" w:right="2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sou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t</w:t>
            </w:r>
            <w:r>
              <w:rPr>
                <w:spacing w:val="3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g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roun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, 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tchi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thro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h the tap,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ular</w:t>
            </w:r>
          </w:p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150</w:t>
            </w:r>
          </w:p>
          <w:p w:rsidR="00382A9D" w:rsidRDefault="003E2863">
            <w:pPr>
              <w:spacing w:before="5" w:line="242" w:lineRule="auto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 w:right="278"/>
              <w:jc w:val="both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line="248" w:lineRule="auto"/>
              <w:ind w:left="102" w:right="17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49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spacing w:before="1" w:line="260" w:lineRule="exact"/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ploring</w:t>
            </w:r>
          </w:p>
          <w:p w:rsidR="00382A9D" w:rsidRDefault="003E2863">
            <w:pPr>
              <w:spacing w:before="1" w:line="260" w:lineRule="exact"/>
              <w:ind w:left="102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spacing w:before="1" w:line="260" w:lineRule="exact"/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to: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the</w:t>
            </w:r>
          </w:p>
          <w:p w:rsidR="00382A9D" w:rsidRDefault="003E2863">
            <w:pPr>
              <w:spacing w:line="260" w:lineRule="exact"/>
              <w:ind w:left="102" w:righ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 xml:space="preserve">d of 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domestic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s.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spacing w:before="1" w:line="260" w:lineRule="exact"/>
              <w:ind w:left="102" w:right="92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proofErr w:type="gram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school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provise</w:t>
            </w:r>
          </w:p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of</w:t>
            </w:r>
          </w:p>
          <w:p w:rsidR="00382A9D" w:rsidRDefault="003E2863">
            <w:pPr>
              <w:ind w:left="100" w:right="3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use</w:t>
            </w:r>
          </w:p>
          <w:p w:rsidR="00382A9D" w:rsidRDefault="003E2863">
            <w:pPr>
              <w:ind w:left="100" w:right="23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inqu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re 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om pa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 xml:space="preserve">nts </w:t>
            </w:r>
            <w:r>
              <w:rPr>
                <w:spacing w:val="3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 on 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in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port </w:t>
            </w:r>
            <w:r>
              <w:rPr>
                <w:spacing w:val="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k.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 w:line="260" w:lineRule="exact"/>
              <w:ind w:left="102" w:righ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14</w:t>
            </w:r>
            <w:r>
              <w:rPr>
                <w:spacing w:val="1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150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2" w:line="252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its</w:t>
            </w:r>
            <w:proofErr w:type="spell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95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1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2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re</w:t>
            </w:r>
            <w:proofErr w:type="gramEnd"/>
            <w:r>
              <w:rPr>
                <w:sz w:val="24"/>
                <w:szCs w:val="24"/>
              </w:rPr>
              <w:t xml:space="preserve">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49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ials 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</w:t>
            </w:r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ind w:left="100" w:right="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tanks)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 w:line="260" w:lineRule="exact"/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153</w:t>
            </w:r>
          </w:p>
          <w:p w:rsidR="00382A9D" w:rsidRDefault="003E2863">
            <w:pPr>
              <w:spacing w:before="5" w:line="242" w:lineRule="auto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2" w:line="246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its</w:t>
            </w:r>
            <w:proofErr w:type="spell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water </w:t>
            </w: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173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1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1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2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roups of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two identi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re</w:t>
            </w:r>
            <w:proofErr w:type="gramEnd"/>
            <w:r>
              <w:rPr>
                <w:sz w:val="24"/>
                <w:szCs w:val="24"/>
              </w:rPr>
              <w:t xml:space="preserve">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49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us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ials 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ind w:left="100" w:right="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 tanks)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153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46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its</w:t>
            </w:r>
            <w:proofErr w:type="spell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water </w:t>
            </w: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8" w:line="240" w:lineRule="exact"/>
        <w:rPr>
          <w:sz w:val="24"/>
          <w:szCs w:val="24"/>
        </w:rPr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89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49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1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re</w:t>
            </w:r>
            <w:proofErr w:type="gramEnd"/>
            <w:r>
              <w:rPr>
                <w:sz w:val="24"/>
                <w:szCs w:val="24"/>
              </w:rPr>
              <w:t xml:space="preserve">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rvoirs?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identi</w:t>
            </w:r>
            <w:r>
              <w:rPr>
                <w:spacing w:val="4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0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sour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t</w:t>
            </w:r>
            <w:r>
              <w:rPr>
                <w:spacing w:val="3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g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roun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, 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tchi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thro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h the tap,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ular</w:t>
            </w:r>
          </w:p>
          <w:p w:rsidR="00382A9D" w:rsidRDefault="003E2863">
            <w:pPr>
              <w:ind w:left="10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153</w:t>
            </w:r>
          </w:p>
          <w:p w:rsidR="00382A9D" w:rsidRDefault="003E2863">
            <w:pPr>
              <w:spacing w:before="5" w:line="242" w:lineRule="auto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46" w:lineRule="auto"/>
              <w:ind w:left="102" w:right="214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its</w:t>
            </w:r>
            <w:proofErr w:type="spellEnd"/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water </w:t>
            </w: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1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re</w:t>
            </w:r>
            <w:proofErr w:type="gramEnd"/>
            <w:r>
              <w:rPr>
                <w:sz w:val="24"/>
                <w:szCs w:val="24"/>
              </w:rPr>
              <w:t xml:space="preserve">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z w:val="24"/>
                <w:szCs w:val="24"/>
              </w:rPr>
              <w:t>identi</w:t>
            </w:r>
            <w:r>
              <w:rPr>
                <w:spacing w:val="4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0" w:right="2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sou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t</w:t>
            </w:r>
            <w:r>
              <w:rPr>
                <w:spacing w:val="3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g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roun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, 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tchi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thro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h the tap,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ular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153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4" w:line="246" w:lineRule="auto"/>
              <w:ind w:left="102" w:right="14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why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it’s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important 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collect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water </w:t>
            </w: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 prot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77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</w:p>
          <w:p w:rsidR="00382A9D" w:rsidRDefault="003E2863">
            <w:pPr>
              <w:ind w:left="102" w:right="1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to: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the n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 to 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re</w:t>
            </w:r>
            <w:proofErr w:type="gramEnd"/>
            <w:r>
              <w:rPr>
                <w:sz w:val="24"/>
                <w:szCs w:val="24"/>
              </w:rPr>
              <w:t xml:space="preserve"> 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visit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</w:p>
          <w:p w:rsidR="00382A9D" w:rsidRDefault="003E2863">
            <w:pPr>
              <w:ind w:left="100" w:right="25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ies tow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rds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0" w:right="12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sing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s or </w:t>
            </w:r>
            <w:r>
              <w:rPr>
                <w:spacing w:val="-1"/>
                <w:sz w:val="24"/>
                <w:szCs w:val="24"/>
              </w:rPr>
              <w:t>rec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ms supporting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 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 w:line="260" w:lineRule="exact"/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155</w:t>
            </w:r>
          </w:p>
          <w:p w:rsidR="00382A9D" w:rsidRDefault="003E2863">
            <w:pPr>
              <w:spacing w:before="5" w:line="242" w:lineRule="auto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Mobile </w:t>
            </w:r>
            <w:r>
              <w:rPr>
                <w:sz w:val="24"/>
                <w:szCs w:val="24"/>
              </w:rPr>
              <w:t>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ind w:left="102" w:right="19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how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893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/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ring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rner should be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7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media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sour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 showing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before="3" w:line="260" w:lineRule="exact"/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tod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</w:p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155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</w:p>
          <w:p w:rsidR="00382A9D" w:rsidRDefault="003E2863">
            <w:pPr>
              <w:spacing w:before="12" w:line="252" w:lineRule="auto"/>
              <w:ind w:left="102" w:right="19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how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rvoi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5" w:line="260" w:lineRule="exact"/>
        <w:rPr>
          <w:sz w:val="26"/>
          <w:szCs w:val="26"/>
        </w:rPr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1942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2" w:right="8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ind w:left="102" w:right="3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of promoting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in the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  <w:proofErr w:type="gramEnd"/>
            <w:r>
              <w:rPr>
                <w:sz w:val="24"/>
                <w:szCs w:val="24"/>
              </w:rPr>
              <w:t>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er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0" w:right="6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(l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ht and h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t en</w:t>
            </w:r>
            <w:r>
              <w:rPr>
                <w:spacing w:val="1"/>
                <w:sz w:val="24"/>
                <w:szCs w:val="24"/>
              </w:rPr>
              <w:t>er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</w:t>
            </w:r>
          </w:p>
          <w:p w:rsidR="00382A9D" w:rsidRDefault="003E2863">
            <w:pPr>
              <w:spacing w:line="243" w:lineRule="auto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21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2" w:right="8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</w:t>
            </w:r>
            <w:r>
              <w:rPr>
                <w:sz w:val="24"/>
                <w:szCs w:val="24"/>
              </w:rPr>
              <w:t xml:space="preserve">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</w:t>
            </w:r>
          </w:p>
          <w:p w:rsidR="00382A9D" w:rsidRDefault="003E2863">
            <w:pPr>
              <w:spacing w:before="3" w:line="260" w:lineRule="exact"/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s of promoting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er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226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promote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on?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</w:p>
          <w:p w:rsidR="00382A9D" w:rsidRDefault="003E2863">
            <w:pPr>
              <w:ind w:left="100" w:right="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media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sour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 showing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w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7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promoting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er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(l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ht and h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t en</w:t>
            </w:r>
            <w:r>
              <w:rPr>
                <w:spacing w:val="1"/>
                <w:sz w:val="24"/>
                <w:szCs w:val="24"/>
              </w:rPr>
              <w:t>er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155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5" w:line="251" w:lineRule="auto"/>
              <w:ind w:left="102" w:right="266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49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2" w:right="8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rner should be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ns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t,</w:t>
            </w:r>
          </w:p>
          <w:p w:rsidR="00382A9D" w:rsidRDefault="003E2863">
            <w:pPr>
              <w:ind w:left="100" w:right="2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nk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their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on promot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ng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155</w:t>
            </w:r>
          </w:p>
          <w:p w:rsidR="00382A9D" w:rsidRDefault="003E2863">
            <w:pPr>
              <w:spacing w:before="5"/>
              <w:ind w:left="102" w:right="3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Mobile </w:t>
            </w:r>
            <w:r>
              <w:rPr>
                <w:sz w:val="24"/>
                <w:szCs w:val="24"/>
              </w:rPr>
              <w:t>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ip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4" w:line="252" w:lineRule="auto"/>
              <w:ind w:left="102" w:right="266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2497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2" w:right="8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 to: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ns in t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 xml:space="preserve">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t,</w:t>
            </w:r>
          </w:p>
          <w:p w:rsidR="00382A9D" w:rsidRDefault="003E2863">
            <w:pPr>
              <w:ind w:left="100" w:righ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nk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their ide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 on promot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ng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155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4" w:line="252" w:lineRule="auto"/>
              <w:ind w:left="102" w:right="266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before="10" w:line="180" w:lineRule="exact"/>
        <w:rPr>
          <w:sz w:val="18"/>
          <w:szCs w:val="18"/>
        </w:rPr>
      </w:pPr>
    </w:p>
    <w:p w:rsidR="00382A9D" w:rsidRDefault="00382A9D">
      <w:pPr>
        <w:spacing w:line="200" w:lineRule="exact"/>
      </w:pPr>
    </w:p>
    <w:p w:rsidR="00382A9D" w:rsidRDefault="00382A9D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382A9D">
          <w:pgSz w:w="15840" w:h="12240" w:orient="landscape"/>
          <w:pgMar w:top="1120" w:right="80" w:bottom="280" w:left="260" w:header="720" w:footer="720" w:gutter="0"/>
          <w:cols w:space="720"/>
        </w:sectPr>
      </w:pPr>
    </w:p>
    <w:p w:rsidR="00382A9D" w:rsidRDefault="00382A9D">
      <w:pPr>
        <w:spacing w:before="4" w:line="100" w:lineRule="exact"/>
        <w:rPr>
          <w:sz w:val="11"/>
          <w:szCs w:val="11"/>
        </w:rPr>
      </w:pPr>
    </w:p>
    <w:p w:rsidR="00382A9D" w:rsidRDefault="00382A9D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900"/>
        <w:gridCol w:w="1260"/>
        <w:gridCol w:w="1260"/>
        <w:gridCol w:w="1981"/>
        <w:gridCol w:w="1711"/>
        <w:gridCol w:w="2429"/>
        <w:gridCol w:w="1621"/>
        <w:gridCol w:w="1891"/>
        <w:gridCol w:w="1332"/>
      </w:tblGrid>
      <w:tr w:rsidR="00382A9D">
        <w:trPr>
          <w:trHeight w:hRule="exact" w:val="387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w w:val="79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</w:p>
          <w:p w:rsidR="00382A9D" w:rsidRDefault="003E2863">
            <w:pPr>
              <w:ind w:left="102" w:righ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nvironme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nt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  <w:p w:rsidR="00382A9D" w:rsidRDefault="003E2863">
            <w:pPr>
              <w:ind w:left="102" w:right="80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on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ns in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</w:p>
          <w:p w:rsidR="00382A9D" w:rsidRDefault="003E2863">
            <w:pPr>
              <w:ind w:left="102" w:right="1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nd, the 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rner should be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ble</w:t>
            </w:r>
            <w:r>
              <w:rPr>
                <w:sz w:val="24"/>
                <w:szCs w:val="24"/>
              </w:rPr>
              <w:t xml:space="preserve"> to: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the n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d</w:t>
            </w:r>
          </w:p>
          <w:p w:rsidR="00382A9D" w:rsidRDefault="003E2863">
            <w:pPr>
              <w:ind w:left="102" w:right="3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in the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proofErr w:type="gram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ould we</w:t>
            </w:r>
          </w:p>
          <w:p w:rsidR="00382A9D" w:rsidRDefault="003E2863">
            <w:pPr>
              <w:ind w:left="102" w:right="3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to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ompose</w:t>
            </w:r>
          </w:p>
          <w:p w:rsidR="00382A9D" w:rsidRDefault="003E2863">
            <w:pPr>
              <w:ind w:left="100" w:right="88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s</w:t>
            </w:r>
            <w:proofErr w:type="gramEnd"/>
            <w:r>
              <w:rPr>
                <w:sz w:val="24"/>
                <w:szCs w:val="24"/>
              </w:rPr>
              <w:t>, po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ms, and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post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 on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. Th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n,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ss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mess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 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hool and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</w:t>
            </w:r>
          </w:p>
          <w:p w:rsidR="00382A9D" w:rsidRDefault="003E2863">
            <w:pPr>
              <w:ind w:left="100" w:right="9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 to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ther info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mation about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om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 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port </w:t>
            </w:r>
            <w:r>
              <w:rPr>
                <w:spacing w:val="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k.</w:t>
            </w:r>
          </w:p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  <w:p w:rsidR="00382A9D" w:rsidRDefault="003E2863">
            <w:pPr>
              <w:ind w:left="102" w:righ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15</w:t>
            </w:r>
            <w:r>
              <w:rPr>
                <w:spacing w:val="1"/>
                <w:sz w:val="24"/>
                <w:szCs w:val="24"/>
              </w:rPr>
              <w:t>4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155</w:t>
            </w:r>
          </w:p>
          <w:p w:rsidR="00382A9D" w:rsidRDefault="003E2863">
            <w:pPr>
              <w:spacing w:before="5"/>
              <w:ind w:left="102" w:right="3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mess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oste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 Vid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ps</w:t>
            </w:r>
          </w:p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Oral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question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</w:p>
          <w:p w:rsidR="00382A9D" w:rsidRDefault="003E2863">
            <w:pPr>
              <w:spacing w:before="14" w:line="252" w:lineRule="auto"/>
              <w:ind w:left="102" w:right="17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to</w:t>
            </w:r>
            <w:r>
              <w:rPr>
                <w:spacing w:val="-1"/>
                <w:w w:val="9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promote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the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uni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 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the pupils 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 doing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rve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89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ION ON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NT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  <w:tr w:rsidR="00382A9D">
        <w:trPr>
          <w:trHeight w:hRule="exact" w:val="893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E2863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ENT</w:t>
            </w:r>
          </w:p>
          <w:p w:rsidR="00382A9D" w:rsidRDefault="003E2863">
            <w:pPr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</w:t>
            </w:r>
          </w:p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82A9D" w:rsidRDefault="00382A9D"/>
        </w:tc>
      </w:tr>
    </w:tbl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line="200" w:lineRule="exact"/>
      </w:pPr>
    </w:p>
    <w:p w:rsidR="00382A9D" w:rsidRDefault="00382A9D">
      <w:pPr>
        <w:spacing w:before="2" w:line="280" w:lineRule="exact"/>
        <w:rPr>
          <w:sz w:val="28"/>
          <w:szCs w:val="28"/>
        </w:rPr>
      </w:pPr>
    </w:p>
    <w:p w:rsidR="00382A9D" w:rsidRDefault="00382A9D" w:rsidP="003E2863">
      <w:pPr>
        <w:spacing w:before="16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382A9D">
      <w:pgSz w:w="15840" w:h="12240" w:orient="landscape"/>
      <w:pgMar w:top="1120" w:right="8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258DB"/>
    <w:multiLevelType w:val="multilevel"/>
    <w:tmpl w:val="1DA48BE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A9D"/>
    <w:rsid w:val="00382A9D"/>
    <w:rsid w:val="003E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AAE70-8218-4CD2-B536-EDEC722D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3203</Words>
  <Characters>18262</Characters>
  <Application>Microsoft Office Word</Application>
  <DocSecurity>0</DocSecurity>
  <Lines>152</Lines>
  <Paragraphs>42</Paragraphs>
  <ScaleCrop>false</ScaleCrop>
  <Company/>
  <LinksUpToDate>false</LinksUpToDate>
  <CharactersWithSpaces>21423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3</cp:revision>
  <dcterms:created xsi:type="dcterms:W3CDTF">2018-08-17T18:23:00Z</dcterms:created>
  <dcterms:modified xsi:type="dcterms:W3CDTF">2018-08-17T18:45:00Z</dcterms:modified>
</cp:coreProperties>
</file>