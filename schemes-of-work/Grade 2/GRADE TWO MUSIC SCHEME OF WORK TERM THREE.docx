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before="1" w:line="140" w:lineRule="auto"/>
        <w:contextualSpacing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60" w:lineRule="auto"/>
        <w:ind w:left="2000"/>
        <w:contextualSpacing w:val="0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u w:val="single"/>
          <w:vertAlign w:val="baseline"/>
          <w:rtl w:val="0"/>
        </w:rPr>
        <w:t xml:space="preserve">GRADE TWO MUSIC SCHEME OF WORK TERM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5" w:line="260" w:lineRule="auto"/>
        <w:contextualSpacing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215.0" w:type="dxa"/>
        <w:jc w:val="left"/>
        <w:tblInd w:w="102.0" w:type="dxa"/>
        <w:tblLayout w:type="fixed"/>
        <w:tblLook w:val="0000"/>
      </w:tblPr>
      <w:tblGrid>
        <w:gridCol w:w="540"/>
        <w:gridCol w:w="812"/>
        <w:gridCol w:w="1532"/>
        <w:gridCol w:w="1348"/>
        <w:gridCol w:w="2341"/>
        <w:gridCol w:w="2228"/>
        <w:gridCol w:w="1805"/>
        <w:gridCol w:w="1280"/>
        <w:gridCol w:w="1709"/>
        <w:gridCol w:w="1620"/>
        <w:tblGridChange w:id="0">
          <w:tblGrid>
            <w:gridCol w:w="540"/>
            <w:gridCol w:w="812"/>
            <w:gridCol w:w="1532"/>
            <w:gridCol w:w="1348"/>
            <w:gridCol w:w="2341"/>
            <w:gridCol w:w="2228"/>
            <w:gridCol w:w="1805"/>
            <w:gridCol w:w="1280"/>
            <w:gridCol w:w="1709"/>
            <w:gridCol w:w="1620"/>
          </w:tblGrid>
        </w:tblGridChange>
      </w:tblGrid>
      <w:tr>
        <w:trPr>
          <w:trHeight w:val="8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before="2" w:lineRule="auto"/>
              <w:ind w:left="103" w:right="8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 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before="2" w:lineRule="auto"/>
              <w:ind w:left="103" w:right="11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LESSO 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before="2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STRAND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before="2" w:lineRule="auto"/>
              <w:ind w:left="99" w:right="464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 STRAND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before="2" w:lineRule="auto"/>
              <w:ind w:left="103" w:right="441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SPECIFIC LEARNING OUTCOMES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before="2" w:lineRule="auto"/>
              <w:ind w:left="103" w:right="85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KEY INQUARY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before="2" w:lineRule="auto"/>
              <w:ind w:left="103" w:right="456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LEARNING EXPERIENCES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before="2" w:lineRule="auto"/>
              <w:ind w:left="103" w:right="71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LEARNING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before="2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before="2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REFLECTION</w:t>
            </w:r>
          </w:p>
        </w:tc>
      </w:tr>
      <w:tr>
        <w:trPr>
          <w:trHeight w:val="23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before="1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before="1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before="1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CREATING/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COMPOSING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before="1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Melody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before="1" w:line="240" w:lineRule="auto"/>
              <w:ind w:left="103" w:right="7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By the end of the lesson the learner should be able to: identify</w:t>
            </w:r>
          </w:p>
          <w:p w:rsidR="00000000" w:rsidDel="00000000" w:rsidP="00000000" w:rsidRDefault="00000000" w:rsidRPr="00000000" w14:paraId="00000014">
            <w:pPr>
              <w:spacing w:before="1" w:lineRule="auto"/>
              <w:ind w:left="103" w:right="11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melodic variations in familiar simple tunes in preparation for own compositions,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before="1" w:line="240" w:lineRule="auto"/>
              <w:ind w:left="103" w:right="242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How can one tell if a tune has changed?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before="1" w:line="240" w:lineRule="auto"/>
              <w:ind w:left="103" w:right="6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Familiar tunes are played/sang with minimal</w:t>
            </w:r>
          </w:p>
          <w:p w:rsidR="00000000" w:rsidDel="00000000" w:rsidP="00000000" w:rsidRDefault="00000000" w:rsidRPr="00000000" w14:paraId="00000017">
            <w:pPr>
              <w:spacing w:before="1" w:lineRule="auto"/>
              <w:ind w:left="103" w:right="9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variations and learners are guided to identify the variations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before="2" w:lineRule="auto"/>
              <w:ind w:left="103" w:right="581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Realia charts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before="1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Observation</w:t>
            </w:r>
          </w:p>
          <w:p w:rsidR="00000000" w:rsidDel="00000000" w:rsidP="00000000" w:rsidRDefault="00000000" w:rsidRPr="00000000" w14:paraId="0000001A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Oral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3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Melody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By the end of the lesson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103" w:right="35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learner should be able to: improvise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simple melodic</w:t>
            </w:r>
          </w:p>
          <w:p w:rsidR="00000000" w:rsidDel="00000000" w:rsidP="00000000" w:rsidRDefault="00000000" w:rsidRPr="00000000" w14:paraId="00000023">
            <w:pPr>
              <w:spacing w:before="3" w:line="240" w:lineRule="auto"/>
              <w:ind w:left="103" w:right="302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variations on familiar tunes as a foundation</w:t>
            </w:r>
          </w:p>
          <w:p w:rsidR="00000000" w:rsidDel="00000000" w:rsidP="00000000" w:rsidRDefault="00000000" w:rsidRPr="00000000" w14:paraId="00000024">
            <w:pPr>
              <w:spacing w:before="4" w:line="240" w:lineRule="auto"/>
              <w:ind w:left="103" w:righ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 composition and for enjoyment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How can one tell if a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tune has changed?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 groups and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103" w:right="192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individually, learners use new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words to familiar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Realia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charts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Oral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5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before="1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before="1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before="1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Melody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before="1" w:line="240" w:lineRule="auto"/>
              <w:ind w:left="103" w:right="7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By the end of the lesson the learner should be able to: improvise new words to known tunes</w:t>
            </w:r>
          </w:p>
          <w:p w:rsidR="00000000" w:rsidDel="00000000" w:rsidP="00000000" w:rsidRDefault="00000000" w:rsidRPr="00000000" w14:paraId="00000035">
            <w:pPr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 creativity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before="1" w:line="240" w:lineRule="auto"/>
              <w:ind w:left="103" w:right="390"/>
              <w:contextualSpacing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How can a familiar tune be made more interesting?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before="1" w:line="240" w:lineRule="auto"/>
              <w:ind w:left="103" w:right="142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 groups and individually, learners use new words to familiar</w:t>
            </w:r>
          </w:p>
          <w:p w:rsidR="00000000" w:rsidDel="00000000" w:rsidP="00000000" w:rsidRDefault="00000000" w:rsidRPr="00000000" w14:paraId="00000038">
            <w:pPr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before="2" w:lineRule="auto"/>
              <w:ind w:left="103" w:right="581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Realia charts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before="1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Observation</w:t>
            </w:r>
          </w:p>
          <w:p w:rsidR="00000000" w:rsidDel="00000000" w:rsidP="00000000" w:rsidRDefault="00000000" w:rsidRPr="00000000" w14:paraId="0000003B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Oral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before="1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before="1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before="1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Melody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before="1" w:line="240" w:lineRule="auto"/>
              <w:ind w:left="103" w:right="7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By the end of the lesson the learner should be able to: appreciate own and others</w:t>
            </w:r>
          </w:p>
          <w:p w:rsidR="00000000" w:rsidDel="00000000" w:rsidP="00000000" w:rsidRDefault="00000000" w:rsidRPr="00000000" w14:paraId="00000042">
            <w:pPr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compositions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before="1" w:line="240" w:lineRule="auto"/>
              <w:ind w:left="103" w:right="390"/>
              <w:contextualSpacing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How can a familiar tune be made more interesting?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before="1" w:line="240" w:lineRule="auto"/>
              <w:ind w:left="103" w:right="12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Learners are guided in singing own melodic variations and</w:t>
            </w:r>
          </w:p>
          <w:p w:rsidR="00000000" w:rsidDel="00000000" w:rsidP="00000000" w:rsidRDefault="00000000" w:rsidRPr="00000000" w14:paraId="00000045">
            <w:pPr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those of others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before="2" w:lineRule="auto"/>
              <w:ind w:left="103" w:right="56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Realia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before="1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Observation</w:t>
            </w:r>
          </w:p>
          <w:p w:rsidR="00000000" w:rsidDel="00000000" w:rsidP="00000000" w:rsidRDefault="00000000" w:rsidRPr="00000000" w14:paraId="00000048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Oral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before="4" w:line="180" w:lineRule="auto"/>
        <w:contextualSpacing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5" w:lineRule="auto"/>
        <w:ind w:right="1201"/>
        <w:contextualSpacing w:val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sz w:val="22"/>
          <w:szCs w:val="22"/>
        </w:rPr>
        <w:sectPr>
          <w:pgSz w:h="12240" w:w="15840"/>
          <w:pgMar w:bottom="280" w:top="1120" w:left="160" w:right="240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5" w:line="100" w:lineRule="auto"/>
        <w:contextualSpacing w:val="0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215.0" w:type="dxa"/>
        <w:jc w:val="left"/>
        <w:tblInd w:w="102.0" w:type="dxa"/>
        <w:tblLayout w:type="fixed"/>
        <w:tblLook w:val="0000"/>
      </w:tblPr>
      <w:tblGrid>
        <w:gridCol w:w="540"/>
        <w:gridCol w:w="812"/>
        <w:gridCol w:w="1532"/>
        <w:gridCol w:w="1348"/>
        <w:gridCol w:w="2341"/>
        <w:gridCol w:w="2228"/>
        <w:gridCol w:w="1805"/>
        <w:gridCol w:w="1280"/>
        <w:gridCol w:w="1709"/>
        <w:gridCol w:w="1620"/>
        <w:tblGridChange w:id="0">
          <w:tblGrid>
            <w:gridCol w:w="540"/>
            <w:gridCol w:w="812"/>
            <w:gridCol w:w="1532"/>
            <w:gridCol w:w="1348"/>
            <w:gridCol w:w="2341"/>
            <w:gridCol w:w="2228"/>
            <w:gridCol w:w="1805"/>
            <w:gridCol w:w="1280"/>
            <w:gridCol w:w="1709"/>
            <w:gridCol w:w="1620"/>
          </w:tblGrid>
        </w:tblGridChange>
      </w:tblGrid>
      <w:tr>
        <w:trPr>
          <w:trHeight w:val="5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before="1" w:line="240" w:lineRule="auto"/>
              <w:ind w:left="103" w:right="15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LISTENING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4" w:line="240" w:lineRule="auto"/>
              <w:ind w:left="103" w:right="88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RESPONDIN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before="14" w:line="260" w:lineRule="auto"/>
              <w:contextualSpacing w:val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Elements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By the end of the lesson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103" w:right="258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learner should be able to: express initial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personal reactions to</w:t>
            </w:r>
          </w:p>
          <w:p w:rsidR="00000000" w:rsidDel="00000000" w:rsidP="00000000" w:rsidRDefault="00000000" w:rsidRPr="00000000" w14:paraId="00000063">
            <w:pPr>
              <w:spacing w:before="3" w:line="240" w:lineRule="auto"/>
              <w:ind w:left="103" w:right="258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musical performances for self- expression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What is the source of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ind w:left="103" w:right="317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sound in the music? Is it from an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instrument or voice?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Learners listen to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ind w:left="103" w:right="24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live/recorded music from ICT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devices for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appreciation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Realia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charts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Oral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3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Elements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By the end of the lesson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left="103" w:right="35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learner should be able to: imitate short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melodies with accuracy</w:t>
            </w:r>
          </w:p>
          <w:p w:rsidR="00000000" w:rsidDel="00000000" w:rsidP="00000000" w:rsidRDefault="00000000" w:rsidRPr="00000000" w14:paraId="00000078">
            <w:pPr>
              <w:spacing w:before="2" w:line="240" w:lineRule="auto"/>
              <w:ind w:left="103" w:right="147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 pitch and rhythm for aural acuity</w:t>
            </w:r>
          </w:p>
          <w:p w:rsidR="00000000" w:rsidDel="00000000" w:rsidP="00000000" w:rsidRDefault="00000000" w:rsidRPr="00000000" w14:paraId="00000079">
            <w:pPr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development,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What is the source of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ind w:left="103" w:right="317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sound in the music? Is it from an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instrument or voice?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 melodies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ind w:left="103" w:right="177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are played and learners asked to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imitate observing</w:t>
            </w:r>
          </w:p>
          <w:p w:rsidR="00000000" w:rsidDel="00000000" w:rsidP="00000000" w:rsidRDefault="00000000" w:rsidRPr="00000000" w14:paraId="00000080">
            <w:pPr>
              <w:spacing w:before="2" w:line="240" w:lineRule="auto"/>
              <w:ind w:left="103" w:right="15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accuracy in pitch and rhythm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Realia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Oral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before="1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before="1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before="1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Elements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before="1" w:line="240" w:lineRule="auto"/>
              <w:ind w:left="103" w:right="7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By the end of the lesson the learner should be able to: relate specific music to appropriate</w:t>
            </w:r>
          </w:p>
          <w:p w:rsidR="00000000" w:rsidDel="00000000" w:rsidP="00000000" w:rsidRDefault="00000000" w:rsidRPr="00000000" w14:paraId="0000008C">
            <w:pPr>
              <w:spacing w:before="1" w:lineRule="auto"/>
              <w:ind w:left="103" w:right="825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events in the community for effective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before="1" w:line="240" w:lineRule="auto"/>
              <w:ind w:left="103" w:right="29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How does the music make you feel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before="1" w:line="240" w:lineRule="auto"/>
              <w:ind w:left="103" w:right="31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Learners sing familiar topical songs with appropriate</w:t>
            </w:r>
          </w:p>
          <w:p w:rsidR="00000000" w:rsidDel="00000000" w:rsidP="00000000" w:rsidRDefault="00000000" w:rsidRPr="00000000" w14:paraId="0000008F">
            <w:pPr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expression such</w:t>
            </w:r>
          </w:p>
          <w:p w:rsidR="00000000" w:rsidDel="00000000" w:rsidP="00000000" w:rsidRDefault="00000000" w:rsidRPr="00000000" w14:paraId="00000090">
            <w:pPr>
              <w:spacing w:before="3" w:line="240" w:lineRule="auto"/>
              <w:ind w:left="103" w:right="6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sad or happy in relation to the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before="2" w:lineRule="auto"/>
              <w:ind w:left="103" w:right="581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Realia charts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before="1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Observation</w:t>
            </w:r>
          </w:p>
          <w:p w:rsidR="00000000" w:rsidDel="00000000" w:rsidP="00000000" w:rsidRDefault="00000000" w:rsidRPr="00000000" w14:paraId="00000094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Oral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240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Elements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ind w:left="9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By the end of the lesson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learner should be</w:t>
            </w:r>
          </w:p>
          <w:p w:rsidR="00000000" w:rsidDel="00000000" w:rsidP="00000000" w:rsidRDefault="00000000" w:rsidRPr="00000000" w14:paraId="0000009D">
            <w:pPr>
              <w:spacing w:before="3" w:lineRule="auto"/>
              <w:ind w:left="103" w:right="178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able to: respond to live or recorded performances with appropriate audience behaviour to enhance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How does the music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make you feel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Learners are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guided to listen to</w:t>
            </w:r>
          </w:p>
          <w:p w:rsidR="00000000" w:rsidDel="00000000" w:rsidP="00000000" w:rsidRDefault="00000000" w:rsidRPr="00000000" w14:paraId="000000A2">
            <w:pPr>
              <w:spacing w:before="7" w:line="240" w:lineRule="auto"/>
              <w:ind w:left="103" w:right="169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and relate specific music to appropriate events.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Realia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Oral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before="6" w:line="160" w:lineRule="auto"/>
        <w:contextualSpacing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5" w:lineRule="auto"/>
        <w:ind w:right="1201"/>
        <w:contextualSpacing w:val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sz w:val="22"/>
          <w:szCs w:val="22"/>
        </w:rPr>
        <w:sectPr>
          <w:type w:val="continuous"/>
          <w:pgSz w:h="12240" w:w="15840"/>
          <w:pgMar w:bottom="280" w:top="1120" w:left="160" w:right="240" w:header="72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5" w:line="100" w:lineRule="auto"/>
        <w:contextualSpacing w:val="0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215.0" w:type="dxa"/>
        <w:jc w:val="left"/>
        <w:tblInd w:w="102.0" w:type="dxa"/>
        <w:tblLayout w:type="fixed"/>
        <w:tblLook w:val="0000"/>
      </w:tblPr>
      <w:tblGrid>
        <w:gridCol w:w="540"/>
        <w:gridCol w:w="812"/>
        <w:gridCol w:w="1532"/>
        <w:gridCol w:w="1348"/>
        <w:gridCol w:w="2341"/>
        <w:gridCol w:w="2228"/>
        <w:gridCol w:w="1805"/>
        <w:gridCol w:w="1280"/>
        <w:gridCol w:w="1709"/>
        <w:gridCol w:w="1620"/>
        <w:tblGridChange w:id="0">
          <w:tblGrid>
            <w:gridCol w:w="540"/>
            <w:gridCol w:w="812"/>
            <w:gridCol w:w="1532"/>
            <w:gridCol w:w="1348"/>
            <w:gridCol w:w="2341"/>
            <w:gridCol w:w="2228"/>
            <w:gridCol w:w="1805"/>
            <w:gridCol w:w="1280"/>
            <w:gridCol w:w="1709"/>
            <w:gridCol w:w="1620"/>
          </w:tblGrid>
        </w:tblGridChange>
      </w:tblGrid>
      <w:tr>
        <w:trPr>
          <w:trHeight w:val="8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240" w:lineRule="auto"/>
              <w:ind w:left="103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etiquette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9&amp;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before="3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260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ASSESSME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before="3" w:lineRule="auto"/>
              <w:ind w:left="103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260" w:lineRule="auto"/>
              <w:ind w:left="99"/>
              <w:contextualSpacing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before="4" w:line="180" w:lineRule="auto"/>
        <w:contextualSpacing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0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15" w:lineRule="auto"/>
        <w:ind w:right="1201"/>
        <w:contextualSpacing w:val="0"/>
        <w:jc w:val="center"/>
        <w:rPr>
          <w:rFonts w:ascii="Calibri" w:cs="Calibri" w:eastAsia="Calibri" w:hAnsi="Calibri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type w:val="continuous"/>
      <w:pgSz w:h="12240" w:w="15840"/>
      <w:pgMar w:bottom="280" w:top="1120" w:left="160" w:right="2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  <w:contextualSpacing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  <w:contextualSpacing w:val="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  <w:contextualSpacing w:val="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  <w:contextualSpacing w:val="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  <w:contextualSpacing w:val="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  <w:contextualSpacing w:val="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3490"/>
  </w:style>
  <w:style w:type="paragraph" w:styleId="Heading1">
    <w:name w:val="heading 1"/>
    <w:basedOn w:val="Normal"/>
    <w:next w:val="Normal"/>
    <w:link w:val="Heading1Char"/>
    <w:uiPriority w:val="9"/>
    <w:qFormat w:val="1"/>
    <w:rsid w:val="001B3490"/>
    <w:pPr>
      <w:keepNext w:val="1"/>
      <w:numPr>
        <w:numId w:val="1"/>
      </w:numPr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1B3490"/>
    <w:pPr>
      <w:keepNext w:val="1"/>
      <w:numPr>
        <w:ilvl w:val="1"/>
        <w:numId w:val="1"/>
      </w:numPr>
      <w:spacing w:after="60" w:before="240"/>
      <w:outlineLvl w:val="1"/>
    </w:pPr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1B3490"/>
    <w:pPr>
      <w:keepNext w:val="1"/>
      <w:numPr>
        <w:ilvl w:val="2"/>
        <w:numId w:val="1"/>
      </w:numPr>
      <w:spacing w:after="60" w:before="240"/>
      <w:outlineLvl w:val="2"/>
    </w:pPr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1B3490"/>
    <w:pPr>
      <w:keepNext w:val="1"/>
      <w:numPr>
        <w:ilvl w:val="3"/>
        <w:numId w:val="1"/>
      </w:numPr>
      <w:spacing w:after="60" w:before="240"/>
      <w:outlineLvl w:val="3"/>
    </w:pPr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1B3490"/>
    <w:pPr>
      <w:numPr>
        <w:ilvl w:val="4"/>
        <w:numId w:val="1"/>
      </w:numPr>
      <w:spacing w:after="60" w:before="240"/>
      <w:outlineLvl w:val="4"/>
    </w:pPr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link w:val="Heading6Char"/>
    <w:qFormat w:val="1"/>
    <w:rsid w:val="001B3490"/>
    <w:pPr>
      <w:numPr>
        <w:ilvl w:val="5"/>
        <w:numId w:val="1"/>
      </w:numPr>
      <w:spacing w:after="60" w:before="240"/>
      <w:outlineLvl w:val="5"/>
    </w:pPr>
    <w:rPr>
      <w:b w:val="1"/>
      <w:bCs w:val="1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B3490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B3490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B3490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B349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rsid w:val="001B3490"/>
    <w:rPr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B3490"/>
    <w:rPr>
      <w:rFonts w:asciiTheme="majorHAnsi" w:cstheme="majorBidi" w:eastAsiaTheme="majorEastAsia" w:hAnsiTheme="majorHAnsi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