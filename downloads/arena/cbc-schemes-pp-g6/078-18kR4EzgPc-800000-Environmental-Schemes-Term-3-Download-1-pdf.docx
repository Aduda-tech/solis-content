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C0D" w:rsidRDefault="00CE1C0D">
      <w:pPr>
        <w:spacing w:before="1" w:line="140" w:lineRule="exact"/>
        <w:rPr>
          <w:sz w:val="14"/>
          <w:szCs w:val="14"/>
        </w:rPr>
      </w:pPr>
    </w:p>
    <w:p w:rsidR="00CE1C0D" w:rsidRDefault="00CE1C0D">
      <w:pPr>
        <w:spacing w:line="200" w:lineRule="exact"/>
      </w:pPr>
    </w:p>
    <w:p w:rsidR="00CE1C0D" w:rsidRPr="004F2213" w:rsidRDefault="004F2213" w:rsidP="004F2213">
      <w:pPr>
        <w:spacing w:line="460" w:lineRule="exact"/>
        <w:ind w:left="1441"/>
        <w:jc w:val="center"/>
        <w:rPr>
          <w:rFonts w:ascii="Calibri" w:eastAsia="Calibri" w:hAnsi="Calibri" w:cs="Calibri"/>
          <w:b/>
          <w:sz w:val="40"/>
          <w:szCs w:val="40"/>
        </w:rPr>
      </w:pP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P</w:t>
      </w:r>
      <w:r w:rsidRPr="004F2213">
        <w:rPr>
          <w:rFonts w:ascii="Calibri" w:eastAsia="Calibri" w:hAnsi="Calibri" w:cs="Calibri"/>
          <w:b/>
          <w:spacing w:val="2"/>
          <w:position w:val="1"/>
          <w:sz w:val="40"/>
          <w:szCs w:val="40"/>
          <w:u w:val="thick" w:color="000000"/>
        </w:rPr>
        <w:t>P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2  E</w:t>
      </w:r>
      <w:r w:rsidRPr="004F2213">
        <w:rPr>
          <w:rFonts w:ascii="Calibri" w:eastAsia="Calibri" w:hAnsi="Calibri" w:cs="Calibri"/>
          <w:b/>
          <w:spacing w:val="-2"/>
          <w:position w:val="1"/>
          <w:sz w:val="40"/>
          <w:szCs w:val="40"/>
          <w:u w:val="thick" w:color="000000"/>
        </w:rPr>
        <w:t>N</w:t>
      </w:r>
      <w:r w:rsidRPr="004F2213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>V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I</w:t>
      </w:r>
      <w:r w:rsidRPr="004F2213">
        <w:rPr>
          <w:rFonts w:ascii="Calibri" w:eastAsia="Calibri" w:hAnsi="Calibri" w:cs="Calibri"/>
          <w:b/>
          <w:spacing w:val="-2"/>
          <w:position w:val="1"/>
          <w:sz w:val="40"/>
          <w:szCs w:val="40"/>
          <w:u w:val="thick" w:color="000000"/>
        </w:rPr>
        <w:t>R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ON</w:t>
      </w:r>
      <w:r w:rsidRPr="004F2213">
        <w:rPr>
          <w:rFonts w:ascii="Calibri" w:eastAsia="Calibri" w:hAnsi="Calibri" w:cs="Calibri"/>
          <w:b/>
          <w:spacing w:val="3"/>
          <w:position w:val="1"/>
          <w:sz w:val="40"/>
          <w:szCs w:val="40"/>
          <w:u w:val="thick" w:color="000000"/>
        </w:rPr>
        <w:t>M</w:t>
      </w:r>
      <w:r w:rsidRPr="004F2213">
        <w:rPr>
          <w:rFonts w:ascii="Calibri" w:eastAsia="Calibri" w:hAnsi="Calibri" w:cs="Calibri"/>
          <w:b/>
          <w:spacing w:val="-3"/>
          <w:position w:val="1"/>
          <w:sz w:val="40"/>
          <w:szCs w:val="40"/>
          <w:u w:val="thick" w:color="000000"/>
        </w:rPr>
        <w:t>E</w:t>
      </w:r>
      <w:r w:rsidRPr="004F2213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>NT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AL</w:t>
      </w:r>
      <w:r w:rsidRPr="004F2213">
        <w:rPr>
          <w:rFonts w:ascii="Calibri" w:eastAsia="Calibri" w:hAnsi="Calibri" w:cs="Calibri"/>
          <w:b/>
          <w:spacing w:val="2"/>
          <w:position w:val="1"/>
          <w:sz w:val="40"/>
          <w:szCs w:val="40"/>
          <w:u w:val="thick" w:color="000000"/>
        </w:rPr>
        <w:t xml:space="preserve"> </w:t>
      </w:r>
      <w:r w:rsidRPr="004F2213">
        <w:rPr>
          <w:rFonts w:ascii="Calibri" w:eastAsia="Calibri" w:hAnsi="Calibri" w:cs="Calibri"/>
          <w:b/>
          <w:spacing w:val="-4"/>
          <w:position w:val="1"/>
          <w:sz w:val="40"/>
          <w:szCs w:val="40"/>
          <w:u w:val="thick" w:color="000000"/>
        </w:rPr>
        <w:t>S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C</w:t>
      </w:r>
      <w:r w:rsidRPr="004F2213">
        <w:rPr>
          <w:rFonts w:ascii="Calibri" w:eastAsia="Calibri" w:hAnsi="Calibri" w:cs="Calibri"/>
          <w:b/>
          <w:spacing w:val="-3"/>
          <w:position w:val="1"/>
          <w:sz w:val="40"/>
          <w:szCs w:val="40"/>
          <w:u w:val="thick" w:color="000000"/>
        </w:rPr>
        <w:t>H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E</w:t>
      </w:r>
      <w:r w:rsidRPr="004F2213">
        <w:rPr>
          <w:rFonts w:ascii="Calibri" w:eastAsia="Calibri" w:hAnsi="Calibri" w:cs="Calibri"/>
          <w:b/>
          <w:spacing w:val="2"/>
          <w:position w:val="1"/>
          <w:sz w:val="40"/>
          <w:szCs w:val="40"/>
          <w:u w:val="thick" w:color="000000"/>
        </w:rPr>
        <w:t>M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E</w:t>
      </w:r>
      <w:r w:rsidRPr="004F2213">
        <w:rPr>
          <w:rFonts w:ascii="Calibri" w:eastAsia="Calibri" w:hAnsi="Calibri" w:cs="Calibri"/>
          <w:b/>
          <w:spacing w:val="2"/>
          <w:position w:val="1"/>
          <w:sz w:val="40"/>
          <w:szCs w:val="40"/>
          <w:u w:val="thick" w:color="000000"/>
        </w:rPr>
        <w:t xml:space="preserve"> 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OF</w:t>
      </w:r>
      <w:r w:rsidRPr="004F2213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 xml:space="preserve"> 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WO</w:t>
      </w:r>
      <w:r w:rsidRPr="004F2213">
        <w:rPr>
          <w:rFonts w:ascii="Calibri" w:eastAsia="Calibri" w:hAnsi="Calibri" w:cs="Calibri"/>
          <w:b/>
          <w:spacing w:val="-2"/>
          <w:position w:val="1"/>
          <w:sz w:val="40"/>
          <w:szCs w:val="40"/>
          <w:u w:val="thick" w:color="000000"/>
        </w:rPr>
        <w:t>R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K</w:t>
      </w:r>
      <w:r w:rsidRPr="004F2213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 xml:space="preserve"> T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ERM</w:t>
      </w:r>
      <w:r w:rsidRPr="004F2213">
        <w:rPr>
          <w:rFonts w:ascii="Calibri" w:eastAsia="Calibri" w:hAnsi="Calibri" w:cs="Calibri"/>
          <w:b/>
          <w:spacing w:val="-5"/>
          <w:position w:val="1"/>
          <w:sz w:val="40"/>
          <w:szCs w:val="40"/>
          <w:u w:val="thick" w:color="000000"/>
        </w:rPr>
        <w:t xml:space="preserve"> </w:t>
      </w:r>
      <w:r w:rsidRPr="004F2213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>T</w:t>
      </w:r>
      <w:r w:rsidRPr="004F2213">
        <w:rPr>
          <w:rFonts w:ascii="Calibri" w:eastAsia="Calibri" w:hAnsi="Calibri" w:cs="Calibri"/>
          <w:b/>
          <w:spacing w:val="-1"/>
          <w:position w:val="1"/>
          <w:sz w:val="40"/>
          <w:szCs w:val="40"/>
          <w:u w:val="thick" w:color="000000"/>
        </w:rPr>
        <w:t>H</w:t>
      </w:r>
      <w:r w:rsidRPr="004F2213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REE</w:t>
      </w:r>
    </w:p>
    <w:p w:rsidR="00CE1C0D" w:rsidRDefault="00CE1C0D">
      <w:pPr>
        <w:spacing w:before="15" w:line="260" w:lineRule="exact"/>
        <w:rPr>
          <w:sz w:val="26"/>
          <w:szCs w:val="26"/>
        </w:rPr>
      </w:pPr>
    </w:p>
    <w:tbl>
      <w:tblPr>
        <w:tblW w:w="0" w:type="auto"/>
        <w:tblInd w:w="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448"/>
        <w:gridCol w:w="1173"/>
        <w:gridCol w:w="1260"/>
        <w:gridCol w:w="2073"/>
        <w:gridCol w:w="1232"/>
        <w:gridCol w:w="1736"/>
        <w:gridCol w:w="1261"/>
        <w:gridCol w:w="1980"/>
        <w:gridCol w:w="1260"/>
        <w:gridCol w:w="1441"/>
        <w:gridCol w:w="1352"/>
      </w:tblGrid>
      <w:tr w:rsidR="00CE1C0D">
        <w:trPr>
          <w:trHeight w:hRule="exact" w:val="1085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8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W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EE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9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SS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 N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3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B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G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MES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99" w:right="13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EY I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RY 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3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6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 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5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 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0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 T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</w:p>
        </w:tc>
      </w:tr>
      <w:tr w:rsidR="00CE1C0D">
        <w:trPr>
          <w:trHeight w:hRule="exact" w:val="2304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5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R</w:t>
            </w:r>
          </w:p>
          <w:p w:rsidR="00CE1C0D" w:rsidRDefault="004F2213">
            <w:pPr>
              <w:ind w:left="103" w:right="113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NV</w:t>
            </w:r>
            <w:r>
              <w:rPr>
                <w:spacing w:val="-4"/>
                <w:sz w:val="24"/>
                <w:szCs w:val="24"/>
              </w:rPr>
              <w:t>I</w:t>
            </w:r>
            <w:r>
              <w:rPr>
                <w:spacing w:val="4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NM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OUN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CE1C0D" w:rsidRDefault="004F2213">
            <w:pPr>
              <w:ind w:left="103" w:right="35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2"/>
                <w:sz w:val="22"/>
                <w:szCs w:val="22"/>
              </w:rPr>
              <w:t>og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uce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if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before="4" w:line="240" w:lineRule="exact"/>
              <w:ind w:left="99" w:right="40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4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sc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</w:p>
          <w:p w:rsidR="00CE1C0D" w:rsidRDefault="004F2213">
            <w:pPr>
              <w:spacing w:before="4" w:line="240" w:lineRule="exact"/>
              <w:ind w:left="103" w:right="7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5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049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OUN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before="4" w:line="240" w:lineRule="exact"/>
              <w:ind w:left="103" w:right="557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uce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 w:line="240" w:lineRule="exact"/>
              <w:ind w:left="99" w:righ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if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4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 w:line="240" w:lineRule="exact"/>
              <w:ind w:left="103" w:right="12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uce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before="4" w:line="240" w:lineRule="exact"/>
              <w:ind w:left="103" w:right="39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052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OUN</w:t>
            </w: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CE1C0D" w:rsidRDefault="004F2213">
            <w:pPr>
              <w:ind w:left="103" w:right="19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if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if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before="3" w:line="240" w:lineRule="exact"/>
              <w:ind w:left="99" w:right="40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19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before="3" w:line="240" w:lineRule="exact"/>
              <w:ind w:left="103" w:right="12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uce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line="240" w:lineRule="exact"/>
              <w:ind w:left="103" w:right="66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</w:tbl>
    <w:p w:rsidR="00CE1C0D" w:rsidRDefault="00CE1C0D">
      <w:pPr>
        <w:spacing w:line="160" w:lineRule="exact"/>
        <w:rPr>
          <w:sz w:val="17"/>
          <w:szCs w:val="17"/>
        </w:rPr>
      </w:pPr>
    </w:p>
    <w:p w:rsidR="00CE1C0D" w:rsidRDefault="00CE1C0D">
      <w:pPr>
        <w:spacing w:line="200" w:lineRule="exact"/>
      </w:pPr>
    </w:p>
    <w:p w:rsidR="00CE1C0D" w:rsidRDefault="00CE1C0D">
      <w:pPr>
        <w:spacing w:line="200" w:lineRule="exact"/>
      </w:pPr>
    </w:p>
    <w:p w:rsidR="00CE1C0D" w:rsidRDefault="00CE1C0D">
      <w:pPr>
        <w:spacing w:line="200" w:lineRule="exact"/>
      </w:pPr>
    </w:p>
    <w:p w:rsidR="00CE1C0D" w:rsidRDefault="00CE1C0D">
      <w:pPr>
        <w:spacing w:line="200" w:lineRule="exact"/>
      </w:pPr>
    </w:p>
    <w:p w:rsidR="00CE1C0D" w:rsidRPr="004F2213" w:rsidRDefault="00CE1C0D" w:rsidP="004F2213">
      <w:pPr>
        <w:spacing w:before="15"/>
        <w:ind w:right="1441"/>
        <w:jc w:val="right"/>
        <w:rPr>
          <w:rFonts w:ascii="Calibri" w:eastAsia="Calibri" w:hAnsi="Calibri" w:cs="Calibri"/>
          <w:sz w:val="22"/>
          <w:szCs w:val="22"/>
        </w:rPr>
        <w:sectPr w:rsidR="00CE1C0D" w:rsidRPr="004F2213">
          <w:pgSz w:w="15840" w:h="12240" w:orient="landscape"/>
          <w:pgMar w:top="1120" w:right="0" w:bottom="280" w:left="0" w:header="720" w:footer="720" w:gutter="0"/>
          <w:cols w:space="720"/>
        </w:sectPr>
      </w:pPr>
    </w:p>
    <w:p w:rsidR="00CE1C0D" w:rsidRDefault="00CE1C0D">
      <w:pPr>
        <w:spacing w:before="6" w:line="100" w:lineRule="exact"/>
        <w:rPr>
          <w:sz w:val="11"/>
          <w:szCs w:val="11"/>
        </w:rPr>
      </w:pPr>
    </w:p>
    <w:p w:rsidR="00CE1C0D" w:rsidRDefault="00CE1C0D">
      <w:pPr>
        <w:spacing w:line="200" w:lineRule="exact"/>
      </w:pPr>
    </w:p>
    <w:tbl>
      <w:tblPr>
        <w:tblW w:w="0" w:type="auto"/>
        <w:tblInd w:w="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448"/>
        <w:gridCol w:w="1173"/>
        <w:gridCol w:w="1260"/>
        <w:gridCol w:w="2073"/>
        <w:gridCol w:w="1232"/>
        <w:gridCol w:w="1736"/>
        <w:gridCol w:w="1261"/>
        <w:gridCol w:w="1980"/>
        <w:gridCol w:w="1260"/>
        <w:gridCol w:w="1441"/>
        <w:gridCol w:w="1352"/>
      </w:tblGrid>
      <w:tr w:rsidR="00CE1C0D">
        <w:trPr>
          <w:trHeight w:hRule="exact" w:val="2048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gh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CE1C0D" w:rsidRDefault="004F2213">
            <w:pPr>
              <w:spacing w:line="240" w:lineRule="exact"/>
              <w:ind w:left="103" w:right="23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ff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gh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before="4" w:line="240" w:lineRule="exact"/>
              <w:ind w:left="103" w:right="67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>
            <w:pPr>
              <w:spacing w:before="9" w:line="260" w:lineRule="exact"/>
              <w:rPr>
                <w:sz w:val="26"/>
                <w:szCs w:val="26"/>
              </w:rPr>
            </w:pPr>
          </w:p>
          <w:p w:rsidR="00CE1C0D" w:rsidRDefault="004F2213">
            <w:pPr>
              <w:ind w:left="99" w:right="1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3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14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gh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1797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gh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CE1C0D" w:rsidRDefault="004F2213">
            <w:pPr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la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 xml:space="preserve">h </w:t>
            </w: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>
            <w:pPr>
              <w:spacing w:before="14" w:line="260" w:lineRule="exact"/>
              <w:rPr>
                <w:sz w:val="26"/>
                <w:szCs w:val="26"/>
              </w:rPr>
            </w:pPr>
          </w:p>
          <w:p w:rsidR="00CE1C0D" w:rsidRDefault="004F2213">
            <w:pPr>
              <w:ind w:left="99" w:right="1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3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57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7" w:line="240" w:lineRule="exact"/>
              <w:ind w:left="103" w:right="15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xp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gh</w:t>
            </w:r>
            <w:r>
              <w:rPr>
                <w:sz w:val="22"/>
                <w:szCs w:val="22"/>
              </w:rPr>
              <w:t>t 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sha</w:t>
            </w:r>
            <w:r>
              <w:rPr>
                <w:spacing w:val="2"/>
                <w:sz w:val="22"/>
                <w:szCs w:val="22"/>
              </w:rPr>
              <w:t>do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305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gh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before="7" w:line="240" w:lineRule="exact"/>
              <w:ind w:left="103" w:right="35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;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>
            <w:pPr>
              <w:spacing w:before="18" w:line="260" w:lineRule="exact"/>
              <w:rPr>
                <w:sz w:val="26"/>
                <w:szCs w:val="26"/>
              </w:rPr>
            </w:pPr>
          </w:p>
          <w:p w:rsidR="00CE1C0D" w:rsidRDefault="004F2213">
            <w:pPr>
              <w:spacing w:line="240" w:lineRule="exact"/>
              <w:ind w:left="99" w:right="1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41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048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5" w:line="240" w:lineRule="exact"/>
              <w:ind w:left="103" w:right="14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ENV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- M</w:t>
            </w:r>
            <w:r>
              <w:rPr>
                <w:b/>
                <w:spacing w:val="1"/>
                <w:sz w:val="22"/>
                <w:szCs w:val="22"/>
              </w:rPr>
              <w:t>ENT</w:t>
            </w:r>
            <w:r>
              <w:rPr>
                <w:b/>
                <w:sz w:val="22"/>
                <w:szCs w:val="22"/>
              </w:rPr>
              <w:t>A L</w:t>
            </w:r>
          </w:p>
          <w:p w:rsidR="00CE1C0D" w:rsidRDefault="004F2213">
            <w:pPr>
              <w:spacing w:before="1"/>
              <w:ind w:left="103" w:right="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AN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 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AF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ETY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97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5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r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mm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at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7" w:line="240" w:lineRule="exact"/>
              <w:ind w:left="103" w:right="14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kee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3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18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2"/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 w:right="276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sch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</w:p>
          <w:p w:rsidR="00CE1C0D" w:rsidRDefault="004F2213">
            <w:pPr>
              <w:spacing w:before="3"/>
              <w:ind w:left="103" w:right="127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gh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1041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97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4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r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mm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at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>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CE1C0D" w:rsidRDefault="004F2213">
            <w:pPr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kee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18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2"/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ind w:left="103" w:right="276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sch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</w:tbl>
    <w:p w:rsidR="00CE1C0D" w:rsidRPr="004F2213" w:rsidRDefault="00CE1C0D" w:rsidP="004F2213">
      <w:pPr>
        <w:spacing w:line="260" w:lineRule="exact"/>
        <w:ind w:right="1441"/>
        <w:jc w:val="right"/>
        <w:rPr>
          <w:rFonts w:ascii="Calibri" w:eastAsia="Calibri" w:hAnsi="Calibri" w:cs="Calibri"/>
          <w:sz w:val="22"/>
          <w:szCs w:val="22"/>
        </w:rPr>
        <w:sectPr w:rsidR="00CE1C0D" w:rsidRPr="004F2213">
          <w:pgSz w:w="15840" w:h="12240" w:orient="landscape"/>
          <w:pgMar w:top="1120" w:right="0" w:bottom="280" w:left="0" w:header="720" w:footer="720" w:gutter="0"/>
          <w:cols w:space="720"/>
        </w:sectPr>
      </w:pPr>
    </w:p>
    <w:p w:rsidR="00CE1C0D" w:rsidRDefault="00CE1C0D">
      <w:pPr>
        <w:spacing w:before="6" w:line="100" w:lineRule="exact"/>
        <w:rPr>
          <w:sz w:val="11"/>
          <w:szCs w:val="11"/>
        </w:rPr>
      </w:pPr>
    </w:p>
    <w:p w:rsidR="00CE1C0D" w:rsidRDefault="00CE1C0D">
      <w:pPr>
        <w:spacing w:line="200" w:lineRule="exact"/>
      </w:pPr>
    </w:p>
    <w:tbl>
      <w:tblPr>
        <w:tblW w:w="0" w:type="auto"/>
        <w:tblInd w:w="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448"/>
        <w:gridCol w:w="1173"/>
        <w:gridCol w:w="1260"/>
        <w:gridCol w:w="2073"/>
        <w:gridCol w:w="1232"/>
        <w:gridCol w:w="1736"/>
        <w:gridCol w:w="1261"/>
        <w:gridCol w:w="1980"/>
        <w:gridCol w:w="1260"/>
        <w:gridCol w:w="1441"/>
        <w:gridCol w:w="1352"/>
      </w:tblGrid>
      <w:tr w:rsidR="00CE1C0D">
        <w:trPr>
          <w:trHeight w:hRule="exact" w:val="1036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14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ne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gh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1796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97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5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r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mm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at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CE1C0D" w:rsidRDefault="004F2213">
            <w:pPr>
              <w:spacing w:before="4" w:line="240" w:lineRule="exact"/>
              <w:ind w:left="103" w:right="70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kee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21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</w:p>
          <w:p w:rsidR="00CE1C0D" w:rsidRDefault="004F2213">
            <w:pPr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1801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97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5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r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mm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at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CE1C0D" w:rsidRDefault="004F2213">
            <w:pPr>
              <w:ind w:left="103" w:right="70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kee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21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</w:p>
          <w:p w:rsidR="00CE1C0D" w:rsidRDefault="004F2213">
            <w:pPr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1797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 w:right="245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5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r</w:t>
            </w:r>
          </w:p>
          <w:p w:rsidR="00CE1C0D" w:rsidRDefault="004F2213">
            <w:pPr>
              <w:spacing w:line="240" w:lineRule="exact"/>
              <w:ind w:left="103" w:right="745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</w:p>
          <w:p w:rsidR="00CE1C0D" w:rsidRDefault="004F2213">
            <w:pPr>
              <w:spacing w:before="7" w:line="240" w:lineRule="exact"/>
              <w:ind w:left="103" w:right="97"/>
              <w:jc w:val="both"/>
              <w:rPr>
                <w:sz w:val="22"/>
                <w:szCs w:val="22"/>
              </w:rPr>
            </w:pP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mm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at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before="3"/>
              <w:ind w:left="103" w:right="7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;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kee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before="7" w:line="240" w:lineRule="exact"/>
              <w:ind w:left="99" w:right="14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y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ind w:left="103" w:right="4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1820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 w:right="245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5"/>
                <w:sz w:val="22"/>
                <w:szCs w:val="22"/>
              </w:rPr>
              <w:t xml:space="preserve"> </w:t>
            </w:r>
            <w:r>
              <w:rPr>
                <w:b/>
                <w:spacing w:val="5"/>
                <w:sz w:val="22"/>
                <w:szCs w:val="22"/>
              </w:rPr>
              <w:t>F</w:t>
            </w:r>
            <w:r>
              <w:rPr>
                <w:b/>
                <w:spacing w:val="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r</w:t>
            </w:r>
          </w:p>
          <w:p w:rsidR="00CE1C0D" w:rsidRDefault="004F2213">
            <w:pPr>
              <w:spacing w:line="240" w:lineRule="exact"/>
              <w:ind w:left="103" w:right="740"/>
              <w:jc w:val="both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 w:right="97"/>
              <w:jc w:val="both"/>
              <w:rPr>
                <w:sz w:val="22"/>
                <w:szCs w:val="22"/>
              </w:rPr>
            </w:pP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mm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d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at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before="7" w:line="240" w:lineRule="exact"/>
              <w:ind w:left="103" w:right="7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kee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before="7" w:line="240" w:lineRule="exact"/>
              <w:ind w:left="99" w:right="14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before="6" w:line="240" w:lineRule="exact"/>
              <w:ind w:left="103" w:right="42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y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ind w:left="103" w:right="4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817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>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  <w:p w:rsidR="00CE1C0D" w:rsidRDefault="004F2213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</w:p>
          <w:p w:rsidR="00CE1C0D" w:rsidRDefault="004F2213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</w:tbl>
    <w:p w:rsidR="00CE1C0D" w:rsidRDefault="00CE1C0D">
      <w:pPr>
        <w:spacing w:before="4" w:line="140" w:lineRule="exact"/>
        <w:rPr>
          <w:sz w:val="15"/>
          <w:szCs w:val="15"/>
        </w:rPr>
      </w:pPr>
    </w:p>
    <w:p w:rsidR="00CE1C0D" w:rsidRPr="004F2213" w:rsidRDefault="00CE1C0D" w:rsidP="004F2213">
      <w:pPr>
        <w:spacing w:before="15"/>
        <w:ind w:right="1441"/>
        <w:jc w:val="right"/>
        <w:rPr>
          <w:rFonts w:ascii="Calibri" w:eastAsia="Calibri" w:hAnsi="Calibri" w:cs="Calibri"/>
          <w:sz w:val="22"/>
          <w:szCs w:val="22"/>
        </w:rPr>
        <w:sectPr w:rsidR="00CE1C0D" w:rsidRPr="004F2213">
          <w:pgSz w:w="15840" w:h="12240" w:orient="landscape"/>
          <w:pgMar w:top="1120" w:right="0" w:bottom="280" w:left="0" w:header="720" w:footer="720" w:gutter="0"/>
          <w:cols w:space="720"/>
        </w:sectPr>
      </w:pPr>
    </w:p>
    <w:p w:rsidR="00CE1C0D" w:rsidRDefault="00CE1C0D">
      <w:pPr>
        <w:spacing w:before="6" w:line="100" w:lineRule="exact"/>
        <w:rPr>
          <w:sz w:val="11"/>
          <w:szCs w:val="11"/>
        </w:rPr>
      </w:pPr>
    </w:p>
    <w:p w:rsidR="00CE1C0D" w:rsidRDefault="00CE1C0D">
      <w:pPr>
        <w:spacing w:line="200" w:lineRule="exact"/>
      </w:pPr>
    </w:p>
    <w:tbl>
      <w:tblPr>
        <w:tblW w:w="0" w:type="auto"/>
        <w:tblInd w:w="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448"/>
        <w:gridCol w:w="1173"/>
        <w:gridCol w:w="1260"/>
        <w:gridCol w:w="2073"/>
        <w:gridCol w:w="1232"/>
        <w:gridCol w:w="1736"/>
        <w:gridCol w:w="1261"/>
        <w:gridCol w:w="1980"/>
        <w:gridCol w:w="1260"/>
        <w:gridCol w:w="1441"/>
        <w:gridCol w:w="1352"/>
      </w:tblGrid>
      <w:tr w:rsidR="00CE1C0D">
        <w:trPr>
          <w:trHeight w:hRule="exact" w:val="1552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27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 w:right="8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16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Lea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 w:right="30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309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</w:p>
          <w:p w:rsidR="00CE1C0D" w:rsidRDefault="004F2213">
            <w:pPr>
              <w:spacing w:before="7" w:line="240" w:lineRule="exact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before="3"/>
              <w:ind w:left="103" w:right="27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99" w:right="15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before="7" w:line="240" w:lineRule="exact"/>
              <w:ind w:left="103" w:right="42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CE1C0D" w:rsidRDefault="004F2213">
            <w:pPr>
              <w:spacing w:before="3"/>
              <w:ind w:left="103" w:right="16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Lea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ind w:left="103" w:right="4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305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2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before="7" w:line="240" w:lineRule="exact"/>
              <w:ind w:left="103" w:right="81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2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99" w:right="18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aces</w:t>
            </w:r>
            <w:r>
              <w:rPr>
                <w:sz w:val="22"/>
                <w:szCs w:val="22"/>
              </w:rPr>
              <w:t>,</w:t>
            </w:r>
          </w:p>
          <w:p w:rsidR="00CE1C0D" w:rsidRDefault="004F2213">
            <w:pPr>
              <w:spacing w:before="4" w:line="240" w:lineRule="exact"/>
              <w:ind w:left="99" w:right="15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3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2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CE1C0D" w:rsidRDefault="004F2213">
            <w:pPr>
              <w:spacing w:line="240" w:lineRule="exact"/>
              <w:ind w:left="103" w:right="21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before="1"/>
              <w:ind w:left="103" w:right="16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Lea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300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6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</w:p>
          <w:p w:rsidR="00CE1C0D" w:rsidRDefault="004F2213">
            <w:pPr>
              <w:spacing w:before="7" w:line="240" w:lineRule="exact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6" w:line="240" w:lineRule="exact"/>
              <w:ind w:left="103" w:right="3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line="240" w:lineRule="exact"/>
              <w:ind w:left="103" w:right="9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99" w:right="15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before="7" w:line="240" w:lineRule="exact"/>
              <w:ind w:left="103" w:right="42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before="3"/>
              <w:ind w:left="103" w:right="16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Lea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</w:p>
          <w:p w:rsidR="00CE1C0D" w:rsidRDefault="004F2213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773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>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32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2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2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2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</w:tbl>
    <w:p w:rsidR="00CE1C0D" w:rsidRPr="004F2213" w:rsidRDefault="00CE1C0D" w:rsidP="004F2213">
      <w:pPr>
        <w:spacing w:line="260" w:lineRule="exact"/>
        <w:ind w:right="1441"/>
        <w:jc w:val="right"/>
        <w:rPr>
          <w:rFonts w:ascii="Calibri" w:eastAsia="Calibri" w:hAnsi="Calibri" w:cs="Calibri"/>
          <w:sz w:val="22"/>
          <w:szCs w:val="22"/>
        </w:rPr>
        <w:sectPr w:rsidR="00CE1C0D" w:rsidRPr="004F2213">
          <w:pgSz w:w="15840" w:h="12240" w:orient="landscape"/>
          <w:pgMar w:top="1120" w:right="0" w:bottom="280" w:left="0" w:header="720" w:footer="720" w:gutter="0"/>
          <w:cols w:space="720"/>
        </w:sectPr>
      </w:pPr>
    </w:p>
    <w:p w:rsidR="00CE1C0D" w:rsidRDefault="00CE1C0D">
      <w:pPr>
        <w:spacing w:before="6" w:line="100" w:lineRule="exact"/>
        <w:rPr>
          <w:sz w:val="11"/>
          <w:szCs w:val="11"/>
        </w:rPr>
      </w:pPr>
    </w:p>
    <w:p w:rsidR="00CE1C0D" w:rsidRDefault="00CE1C0D">
      <w:pPr>
        <w:spacing w:line="200" w:lineRule="exact"/>
      </w:pPr>
    </w:p>
    <w:tbl>
      <w:tblPr>
        <w:tblW w:w="0" w:type="auto"/>
        <w:tblInd w:w="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448"/>
        <w:gridCol w:w="1173"/>
        <w:gridCol w:w="1260"/>
        <w:gridCol w:w="2073"/>
        <w:gridCol w:w="1232"/>
        <w:gridCol w:w="1736"/>
        <w:gridCol w:w="1261"/>
        <w:gridCol w:w="1980"/>
        <w:gridCol w:w="1260"/>
        <w:gridCol w:w="1441"/>
        <w:gridCol w:w="1352"/>
      </w:tblGrid>
      <w:tr w:rsidR="00CE1C0D">
        <w:trPr>
          <w:trHeight w:hRule="exact" w:val="1544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9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42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16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Lea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 w:right="30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301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</w:p>
          <w:p w:rsidR="00CE1C0D" w:rsidRDefault="004F2213">
            <w:pPr>
              <w:spacing w:before="7" w:line="240" w:lineRule="exact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7" w:line="240" w:lineRule="exact"/>
              <w:ind w:left="103" w:right="33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line="240" w:lineRule="exact"/>
              <w:ind w:left="103" w:right="75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before="7" w:line="240" w:lineRule="exact"/>
              <w:ind w:left="99" w:right="29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before="3" w:line="240" w:lineRule="exact"/>
              <w:ind w:left="103" w:right="1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spacing w:before="4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</w:p>
          <w:p w:rsidR="00CE1C0D" w:rsidRDefault="004F2213">
            <w:pPr>
              <w:spacing w:before="3"/>
              <w:ind w:left="103" w:right="16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Lea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spacing w:before="4"/>
              <w:ind w:left="103" w:right="4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353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1-</w:t>
            </w:r>
          </w:p>
          <w:p w:rsidR="00CE1C0D" w:rsidRDefault="004F2213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26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he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38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</w:p>
          <w:p w:rsidR="00CE1C0D" w:rsidRDefault="004F2213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>
            <w:pPr>
              <w:spacing w:before="14" w:line="260" w:lineRule="exact"/>
              <w:rPr>
                <w:sz w:val="26"/>
                <w:szCs w:val="26"/>
              </w:rPr>
            </w:pPr>
          </w:p>
          <w:p w:rsidR="00CE1C0D" w:rsidRDefault="004F2213">
            <w:pPr>
              <w:ind w:left="103" w:right="30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112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</w:p>
          <w:p w:rsidR="00CE1C0D" w:rsidRDefault="004F2213">
            <w:pPr>
              <w:spacing w:before="7" w:line="240" w:lineRule="exact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on,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  <w:p w:rsidR="00CE1C0D" w:rsidRDefault="004F2213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before="3" w:line="240" w:lineRule="exact"/>
              <w:ind w:left="103" w:right="58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</w:p>
          <w:p w:rsidR="00CE1C0D" w:rsidRDefault="004F2213">
            <w:pPr>
              <w:spacing w:before="7" w:line="240" w:lineRule="exact"/>
              <w:ind w:left="99" w:right="2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before="3"/>
              <w:ind w:left="103" w:right="27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of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he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 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before="7" w:line="240" w:lineRule="exact"/>
              <w:ind w:left="103" w:right="721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</w:p>
          <w:p w:rsidR="00CE1C0D" w:rsidRDefault="004F2213">
            <w:pPr>
              <w:spacing w:before="5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817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>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on,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  <w:p w:rsidR="00CE1C0D" w:rsidRDefault="004F2213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</w:p>
          <w:p w:rsidR="00CE1C0D" w:rsidRDefault="004F2213">
            <w:pPr>
              <w:spacing w:before="3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  <w:p w:rsidR="00CE1C0D" w:rsidRDefault="004F2213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l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</w:p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</w:tbl>
    <w:p w:rsidR="00CE1C0D" w:rsidRDefault="00CE1C0D">
      <w:pPr>
        <w:spacing w:before="10" w:line="100" w:lineRule="exact"/>
        <w:rPr>
          <w:sz w:val="10"/>
          <w:szCs w:val="10"/>
        </w:rPr>
      </w:pPr>
    </w:p>
    <w:p w:rsidR="00CE1C0D" w:rsidRPr="004F2213" w:rsidRDefault="00CE1C0D" w:rsidP="004F2213">
      <w:pPr>
        <w:ind w:right="1441"/>
        <w:jc w:val="right"/>
        <w:rPr>
          <w:rFonts w:ascii="Calibri" w:eastAsia="Calibri" w:hAnsi="Calibri" w:cs="Calibri"/>
          <w:sz w:val="22"/>
          <w:szCs w:val="22"/>
        </w:rPr>
        <w:sectPr w:rsidR="00CE1C0D" w:rsidRPr="004F2213">
          <w:pgSz w:w="15840" w:h="12240" w:orient="landscape"/>
          <w:pgMar w:top="1120" w:right="0" w:bottom="280" w:left="0" w:header="720" w:footer="720" w:gutter="0"/>
          <w:cols w:space="720"/>
        </w:sectPr>
      </w:pPr>
    </w:p>
    <w:p w:rsidR="00CE1C0D" w:rsidRDefault="00CE1C0D">
      <w:pPr>
        <w:spacing w:before="6" w:line="100" w:lineRule="exact"/>
        <w:rPr>
          <w:sz w:val="11"/>
          <w:szCs w:val="11"/>
        </w:rPr>
      </w:pPr>
    </w:p>
    <w:p w:rsidR="00CE1C0D" w:rsidRDefault="00CE1C0D">
      <w:pPr>
        <w:spacing w:line="200" w:lineRule="exact"/>
      </w:pPr>
    </w:p>
    <w:tbl>
      <w:tblPr>
        <w:tblW w:w="0" w:type="auto"/>
        <w:tblInd w:w="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448"/>
        <w:gridCol w:w="1173"/>
        <w:gridCol w:w="1260"/>
        <w:gridCol w:w="2073"/>
        <w:gridCol w:w="1232"/>
        <w:gridCol w:w="1736"/>
        <w:gridCol w:w="1261"/>
        <w:gridCol w:w="1980"/>
        <w:gridCol w:w="1260"/>
        <w:gridCol w:w="1441"/>
        <w:gridCol w:w="1352"/>
      </w:tblGrid>
      <w:tr w:rsidR="00CE1C0D">
        <w:trPr>
          <w:trHeight w:hRule="exact" w:val="1292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9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25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349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8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1-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</w:p>
          <w:p w:rsidR="00CE1C0D" w:rsidRDefault="004F2213">
            <w:pPr>
              <w:spacing w:before="7" w:line="240" w:lineRule="exact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</w:p>
          <w:p w:rsidR="00CE1C0D" w:rsidRDefault="004F2213">
            <w:pPr>
              <w:ind w:left="103" w:right="79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</w:p>
          <w:p w:rsidR="00CE1C0D" w:rsidRDefault="004F2213">
            <w:pPr>
              <w:spacing w:before="7" w:line="240" w:lineRule="exact"/>
              <w:ind w:left="99" w:right="2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CE1C0D" w:rsidRDefault="004F2213">
            <w:pPr>
              <w:spacing w:before="7" w:line="240" w:lineRule="exact"/>
              <w:ind w:left="103" w:right="42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>l</w:t>
            </w:r>
          </w:p>
          <w:p w:rsidR="00CE1C0D" w:rsidRDefault="004F2213">
            <w:pPr>
              <w:spacing w:before="3"/>
              <w:ind w:left="103" w:right="25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ind w:left="103" w:right="4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349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3-</w:t>
            </w:r>
          </w:p>
          <w:p w:rsidR="00CE1C0D" w:rsidRDefault="004F2213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</w:p>
          <w:p w:rsidR="00CE1C0D" w:rsidRDefault="004F2213">
            <w:pPr>
              <w:spacing w:before="4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he</w:t>
            </w:r>
          </w:p>
          <w:p w:rsidR="00CE1C0D" w:rsidRDefault="004F2213">
            <w:pPr>
              <w:spacing w:before="4"/>
              <w:ind w:left="103" w:right="79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it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</w:p>
          <w:p w:rsidR="00CE1C0D" w:rsidRDefault="004F2213">
            <w:pPr>
              <w:spacing w:before="3"/>
              <w:ind w:left="99" w:right="29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ng</w:t>
            </w:r>
          </w:p>
          <w:p w:rsidR="00CE1C0D" w:rsidRDefault="004F2213">
            <w:pPr>
              <w:spacing w:before="3" w:line="240" w:lineRule="exact"/>
              <w:ind w:left="103" w:right="1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  <w:p w:rsidR="00CE1C0D" w:rsidRDefault="004F2213">
            <w:pPr>
              <w:spacing w:before="3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CE1C0D" w:rsidRDefault="004F2213">
            <w:pPr>
              <w:spacing w:before="3"/>
              <w:ind w:left="103" w:right="25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:rsidR="00CE1C0D" w:rsidRDefault="004F2213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on</w:t>
            </w:r>
          </w:p>
          <w:p w:rsidR="00CE1C0D" w:rsidRDefault="004F2213">
            <w:pPr>
              <w:spacing w:before="3"/>
              <w:ind w:left="103" w:right="4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2052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5" w:line="240" w:lineRule="exact"/>
              <w:ind w:left="103" w:right="155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6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2"/>
                <w:sz w:val="22"/>
                <w:szCs w:val="22"/>
              </w:rPr>
              <w:t>on</w:t>
            </w:r>
            <w:r>
              <w:rPr>
                <w:b/>
                <w:sz w:val="22"/>
                <w:szCs w:val="22"/>
              </w:rPr>
              <w:t xml:space="preserve">m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264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he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sch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99" w:right="38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</w:p>
          <w:p w:rsidR="00CE1C0D" w:rsidRDefault="004F2213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3"/>
              <w:ind w:left="103" w:right="173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nk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 w:line="240" w:lineRule="exact"/>
              <w:ind w:left="103" w:right="266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Le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</w:p>
          <w:p w:rsidR="00CE1C0D" w:rsidRDefault="004F2213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</w:p>
          <w:p w:rsidR="00CE1C0D" w:rsidRDefault="004F2213">
            <w:pPr>
              <w:spacing w:before="4"/>
              <w:ind w:left="103" w:right="25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ang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ob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before="1"/>
              <w:ind w:left="103" w:right="1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on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</w:tr>
      <w:tr w:rsidR="00CE1C0D">
        <w:trPr>
          <w:trHeight w:hRule="exact" w:val="816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9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&amp;</w:t>
            </w:r>
          </w:p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10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CE1C0D"/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1C0D" w:rsidRDefault="004F2213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AT</w:t>
            </w:r>
          </w:p>
        </w:tc>
      </w:tr>
    </w:tbl>
    <w:p w:rsidR="00CE1C0D" w:rsidRDefault="00CE1C0D">
      <w:pPr>
        <w:spacing w:before="2" w:line="160" w:lineRule="exact"/>
        <w:rPr>
          <w:sz w:val="16"/>
          <w:szCs w:val="16"/>
        </w:rPr>
      </w:pPr>
    </w:p>
    <w:p w:rsidR="00CE1C0D" w:rsidRDefault="00CE1C0D">
      <w:pPr>
        <w:spacing w:line="200" w:lineRule="exact"/>
      </w:pPr>
    </w:p>
    <w:p w:rsidR="00CE1C0D" w:rsidRPr="004F2213" w:rsidRDefault="00CE1C0D" w:rsidP="004F2213">
      <w:pPr>
        <w:spacing w:before="15"/>
        <w:ind w:right="1441"/>
        <w:jc w:val="right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</w:p>
    <w:sectPr w:rsidR="00CE1C0D" w:rsidRPr="004F2213">
      <w:pgSz w:w="15840" w:h="12240" w:orient="landscape"/>
      <w:pgMar w:top="11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C70B1"/>
    <w:multiLevelType w:val="multilevel"/>
    <w:tmpl w:val="03A069A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C0D"/>
    <w:rsid w:val="004F2213"/>
    <w:rsid w:val="00C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6D03F0-A602-4093-803E-8DC04624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2</cp:revision>
  <dcterms:created xsi:type="dcterms:W3CDTF">2018-08-19T09:14:00Z</dcterms:created>
  <dcterms:modified xsi:type="dcterms:W3CDTF">2018-08-19T09:15:00Z</dcterms:modified>
</cp:coreProperties>
</file>