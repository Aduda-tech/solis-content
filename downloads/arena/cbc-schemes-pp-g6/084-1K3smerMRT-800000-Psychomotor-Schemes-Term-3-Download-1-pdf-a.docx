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A17" w:rsidRDefault="009D7A17">
      <w:pPr>
        <w:spacing w:before="1" w:line="140" w:lineRule="exact"/>
        <w:rPr>
          <w:sz w:val="14"/>
          <w:szCs w:val="14"/>
        </w:rPr>
      </w:pPr>
    </w:p>
    <w:p w:rsidR="009D7A17" w:rsidRDefault="009D7A17">
      <w:pPr>
        <w:spacing w:line="200" w:lineRule="exact"/>
      </w:pPr>
    </w:p>
    <w:p w:rsidR="009D7A17" w:rsidRPr="00FD0E21" w:rsidRDefault="00FD0E21" w:rsidP="00FD0E21">
      <w:pPr>
        <w:spacing w:line="460" w:lineRule="exact"/>
        <w:ind w:left="1361"/>
        <w:jc w:val="center"/>
        <w:rPr>
          <w:rFonts w:ascii="Calibri" w:eastAsia="Calibri" w:hAnsi="Calibri" w:cs="Calibri"/>
          <w:b/>
          <w:sz w:val="40"/>
          <w:szCs w:val="40"/>
        </w:rPr>
      </w:pP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P</w:t>
      </w:r>
      <w:r w:rsidRPr="00FD0E21">
        <w:rPr>
          <w:rFonts w:ascii="Calibri" w:eastAsia="Calibri" w:hAnsi="Calibri" w:cs="Calibri"/>
          <w:b/>
          <w:spacing w:val="2"/>
          <w:position w:val="1"/>
          <w:sz w:val="40"/>
          <w:szCs w:val="40"/>
          <w:u w:val="thick" w:color="000000"/>
        </w:rPr>
        <w:t>P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2</w:t>
      </w:r>
      <w:r w:rsidRPr="00FD0E21">
        <w:rPr>
          <w:rFonts w:ascii="Calibri" w:eastAsia="Calibri" w:hAnsi="Calibri" w:cs="Calibri"/>
          <w:b/>
          <w:spacing w:val="-1"/>
          <w:position w:val="1"/>
          <w:sz w:val="40"/>
          <w:szCs w:val="40"/>
          <w:u w:val="thick" w:color="000000"/>
        </w:rPr>
        <w:t xml:space="preserve"> 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P</w:t>
      </w:r>
      <w:r w:rsidRPr="00FD0E21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>SY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C</w:t>
      </w:r>
      <w:r w:rsidRPr="00FD0E21">
        <w:rPr>
          <w:rFonts w:ascii="Calibri" w:eastAsia="Calibri" w:hAnsi="Calibri" w:cs="Calibri"/>
          <w:b/>
          <w:spacing w:val="-3"/>
          <w:position w:val="1"/>
          <w:sz w:val="40"/>
          <w:szCs w:val="40"/>
          <w:u w:val="thick" w:color="000000"/>
        </w:rPr>
        <w:t>H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O</w:t>
      </w:r>
      <w:r w:rsidRPr="00FD0E21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>M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OTOR</w:t>
      </w:r>
      <w:r w:rsidRPr="00FD0E21">
        <w:rPr>
          <w:rFonts w:ascii="Calibri" w:eastAsia="Calibri" w:hAnsi="Calibri" w:cs="Calibri"/>
          <w:b/>
          <w:spacing w:val="-1"/>
          <w:position w:val="1"/>
          <w:sz w:val="40"/>
          <w:szCs w:val="40"/>
          <w:u w:val="thick" w:color="000000"/>
        </w:rPr>
        <w:t xml:space="preserve"> 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SC</w:t>
      </w:r>
      <w:r w:rsidRPr="00FD0E21">
        <w:rPr>
          <w:rFonts w:ascii="Calibri" w:eastAsia="Calibri" w:hAnsi="Calibri" w:cs="Calibri"/>
          <w:b/>
          <w:spacing w:val="-2"/>
          <w:position w:val="1"/>
          <w:sz w:val="40"/>
          <w:szCs w:val="40"/>
          <w:u w:val="thick" w:color="000000"/>
        </w:rPr>
        <w:t>H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E</w:t>
      </w:r>
      <w:r w:rsidRPr="00FD0E21">
        <w:rPr>
          <w:rFonts w:ascii="Calibri" w:eastAsia="Calibri" w:hAnsi="Calibri" w:cs="Calibri"/>
          <w:b/>
          <w:spacing w:val="2"/>
          <w:position w:val="1"/>
          <w:sz w:val="40"/>
          <w:szCs w:val="40"/>
          <w:u w:val="thick" w:color="000000"/>
        </w:rPr>
        <w:t>M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E</w:t>
      </w:r>
      <w:r w:rsidRPr="00FD0E21">
        <w:rPr>
          <w:rFonts w:ascii="Calibri" w:eastAsia="Calibri" w:hAnsi="Calibri" w:cs="Calibri"/>
          <w:b/>
          <w:spacing w:val="2"/>
          <w:position w:val="1"/>
          <w:sz w:val="40"/>
          <w:szCs w:val="40"/>
          <w:u w:val="thick" w:color="000000"/>
        </w:rPr>
        <w:t xml:space="preserve"> 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F</w:t>
      </w:r>
      <w:r w:rsidRPr="00FD0E21">
        <w:rPr>
          <w:rFonts w:ascii="Calibri" w:eastAsia="Calibri" w:hAnsi="Calibri" w:cs="Calibri"/>
          <w:b/>
          <w:spacing w:val="-3"/>
          <w:position w:val="1"/>
          <w:sz w:val="40"/>
          <w:szCs w:val="40"/>
          <w:u w:val="thick" w:color="000000"/>
        </w:rPr>
        <w:t xml:space="preserve"> 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WO</w:t>
      </w:r>
      <w:r w:rsidRPr="00FD0E21">
        <w:rPr>
          <w:rFonts w:ascii="Calibri" w:eastAsia="Calibri" w:hAnsi="Calibri" w:cs="Calibri"/>
          <w:b/>
          <w:spacing w:val="-2"/>
          <w:position w:val="1"/>
          <w:sz w:val="40"/>
          <w:szCs w:val="40"/>
          <w:u w:val="thick" w:color="000000"/>
        </w:rPr>
        <w:t>R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K</w:t>
      </w:r>
      <w:r w:rsidRPr="00FD0E21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 xml:space="preserve"> T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ERM</w:t>
      </w:r>
      <w:r w:rsidRPr="00FD0E21">
        <w:rPr>
          <w:rFonts w:ascii="Calibri" w:eastAsia="Calibri" w:hAnsi="Calibri" w:cs="Calibri"/>
          <w:b/>
          <w:spacing w:val="-1"/>
          <w:position w:val="1"/>
          <w:sz w:val="40"/>
          <w:szCs w:val="40"/>
          <w:u w:val="thick" w:color="000000"/>
        </w:rPr>
        <w:t xml:space="preserve"> </w:t>
      </w:r>
      <w:r w:rsidRPr="00FD0E21">
        <w:rPr>
          <w:rFonts w:ascii="Calibri" w:eastAsia="Calibri" w:hAnsi="Calibri" w:cs="Calibri"/>
          <w:b/>
          <w:spacing w:val="1"/>
          <w:position w:val="1"/>
          <w:sz w:val="40"/>
          <w:szCs w:val="40"/>
          <w:u w:val="thick" w:color="000000"/>
        </w:rPr>
        <w:t>T</w:t>
      </w:r>
      <w:r w:rsidRPr="00FD0E21">
        <w:rPr>
          <w:rFonts w:ascii="Calibri" w:eastAsia="Calibri" w:hAnsi="Calibri" w:cs="Calibri"/>
          <w:b/>
          <w:spacing w:val="-1"/>
          <w:position w:val="1"/>
          <w:sz w:val="40"/>
          <w:szCs w:val="40"/>
          <w:u w:val="thick" w:color="000000"/>
        </w:rPr>
        <w:t>H</w:t>
      </w:r>
      <w:r w:rsidRPr="00FD0E21">
        <w:rPr>
          <w:rFonts w:ascii="Calibri" w:eastAsia="Calibri" w:hAnsi="Calibri" w:cs="Calibri"/>
          <w:b/>
          <w:position w:val="1"/>
          <w:sz w:val="40"/>
          <w:szCs w:val="40"/>
          <w:u w:val="thick" w:color="000000"/>
        </w:rPr>
        <w:t>REE</w:t>
      </w:r>
    </w:p>
    <w:p w:rsidR="009D7A17" w:rsidRDefault="009D7A17">
      <w:pPr>
        <w:spacing w:before="15" w:line="260" w:lineRule="exact"/>
        <w:rPr>
          <w:sz w:val="26"/>
          <w:szCs w:val="2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812"/>
        <w:gridCol w:w="988"/>
        <w:gridCol w:w="2253"/>
        <w:gridCol w:w="988"/>
        <w:gridCol w:w="1712"/>
        <w:gridCol w:w="988"/>
        <w:gridCol w:w="1797"/>
        <w:gridCol w:w="1220"/>
        <w:gridCol w:w="1236"/>
        <w:gridCol w:w="1257"/>
      </w:tblGrid>
      <w:tr w:rsidR="009D7A17">
        <w:trPr>
          <w:trHeight w:hRule="exact" w:val="10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8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WE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EK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8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LES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SO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2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RA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ND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 w:right="1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2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IG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MES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 w:right="12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EY 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RY 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ESTI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3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4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 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 w:right="11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 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S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1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ME N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1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 N</w:t>
            </w:r>
          </w:p>
        </w:tc>
      </w:tr>
      <w:tr w:rsidR="009D7A17">
        <w:trPr>
          <w:trHeight w:hRule="exact" w:val="232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I</w:t>
            </w:r>
          </w:p>
          <w:p w:rsidR="009D7A17" w:rsidRDefault="00FD0E21">
            <w:pPr>
              <w:ind w:left="103" w:right="15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I 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 w:right="300" w:firstLine="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ool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1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3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9D7A17" w:rsidRDefault="00FD0E21">
            <w:pPr>
              <w:spacing w:before="1"/>
              <w:ind w:left="103" w:right="1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99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proofErr w:type="spellEnd"/>
          </w:p>
          <w:p w:rsidR="009D7A17" w:rsidRDefault="00FD0E21">
            <w:pPr>
              <w:spacing w:before="1"/>
              <w:ind w:left="99" w:right="300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z w:val="22"/>
                <w:szCs w:val="22"/>
              </w:rPr>
              <w:t>e</w:t>
            </w:r>
            <w:proofErr w:type="spellEnd"/>
            <w:proofErr w:type="gram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  <w:p w:rsidR="009D7A17" w:rsidRDefault="00FD0E21">
            <w:pPr>
              <w:spacing w:before="2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9D7A17" w:rsidRDefault="00FD0E21">
            <w:pPr>
              <w:spacing w:before="6" w:line="240" w:lineRule="exact"/>
              <w:ind w:left="99" w:right="9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7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</w:p>
          <w:p w:rsidR="009D7A17" w:rsidRDefault="00FD0E21">
            <w:pPr>
              <w:spacing w:before="4" w:line="240" w:lineRule="exact"/>
              <w:ind w:left="103" w:right="35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 w:right="10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232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4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ool</w:t>
            </w:r>
          </w:p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9D7A17" w:rsidRDefault="00FD0E21">
            <w:pPr>
              <w:spacing w:before="7" w:line="240" w:lineRule="exact"/>
              <w:ind w:left="103" w:right="45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</w:p>
          <w:p w:rsidR="009D7A17" w:rsidRDefault="00FD0E21">
            <w:pPr>
              <w:spacing w:before="4" w:line="240" w:lineRule="exact"/>
              <w:ind w:left="103" w:right="1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9D7A17" w:rsidRDefault="00FD0E21">
            <w:pPr>
              <w:spacing w:before="3"/>
              <w:ind w:left="99" w:right="156"/>
              <w:rPr>
                <w:sz w:val="22"/>
                <w:szCs w:val="22"/>
              </w:rPr>
            </w:pPr>
            <w:proofErr w:type="gram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  <w:p w:rsidR="009D7A17" w:rsidRDefault="00FD0E21">
            <w:pPr>
              <w:spacing w:before="2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9D7A17" w:rsidRDefault="00FD0E21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9D7A17" w:rsidRDefault="00FD0E21">
            <w:pPr>
              <w:spacing w:before="2"/>
              <w:ind w:left="99" w:right="9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 w:right="366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9D7A17" w:rsidRDefault="00FD0E21">
            <w:pPr>
              <w:spacing w:before="7" w:line="240" w:lineRule="exact"/>
              <w:ind w:left="103" w:right="74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9D7A17" w:rsidRDefault="00FD0E21">
            <w:pPr>
              <w:spacing w:line="240" w:lineRule="exact"/>
              <w:ind w:left="103" w:right="934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proofErr w:type="spellEnd"/>
          </w:p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</w:p>
          <w:p w:rsidR="009D7A17" w:rsidRDefault="00FD0E21">
            <w:pPr>
              <w:spacing w:before="3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2324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 w:right="300" w:firstLine="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ool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1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9D7A17" w:rsidRDefault="00FD0E21">
            <w:pPr>
              <w:spacing w:before="7" w:line="240" w:lineRule="exact"/>
              <w:ind w:left="103" w:righ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99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proofErr w:type="spellEnd"/>
          </w:p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9D7A17" w:rsidRDefault="00FD0E21">
            <w:pPr>
              <w:spacing w:before="7" w:line="240" w:lineRule="exact"/>
              <w:ind w:left="99" w:right="320"/>
              <w:jc w:val="both"/>
              <w:rPr>
                <w:sz w:val="22"/>
                <w:szCs w:val="22"/>
              </w:rPr>
            </w:pPr>
            <w:proofErr w:type="gramStart"/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  <w:p w:rsidR="009D7A17" w:rsidRDefault="00FD0E21">
            <w:pPr>
              <w:spacing w:before="2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9D7A17" w:rsidRDefault="00FD0E21">
            <w:pPr>
              <w:spacing w:before="3"/>
              <w:ind w:left="99" w:right="9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7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9D7A17" w:rsidRDefault="00FD0E21">
            <w:pPr>
              <w:spacing w:before="3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 w:right="50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 w:right="10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288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4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ool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</w:tbl>
    <w:p w:rsidR="009D7A17" w:rsidRDefault="009D7A17">
      <w:pPr>
        <w:spacing w:before="10" w:line="100" w:lineRule="exact"/>
        <w:rPr>
          <w:sz w:val="10"/>
          <w:szCs w:val="10"/>
        </w:rPr>
      </w:pPr>
    </w:p>
    <w:p w:rsidR="009D7A17" w:rsidRPr="00FD0E21" w:rsidRDefault="009D7A17" w:rsidP="00FD0E21">
      <w:pPr>
        <w:spacing w:before="15"/>
        <w:ind w:right="221"/>
        <w:jc w:val="right"/>
        <w:rPr>
          <w:rFonts w:ascii="Calibri" w:eastAsia="Calibri" w:hAnsi="Calibri" w:cs="Calibri"/>
          <w:sz w:val="22"/>
          <w:szCs w:val="22"/>
        </w:rPr>
        <w:sectPr w:rsidR="009D7A17" w:rsidRPr="00FD0E21">
          <w:pgSz w:w="15840" w:h="12240" w:orient="landscape"/>
          <w:pgMar w:top="1120" w:right="1220" w:bottom="280" w:left="80" w:header="720" w:footer="720" w:gutter="0"/>
          <w:cols w:space="720"/>
        </w:sectPr>
      </w:pPr>
    </w:p>
    <w:p w:rsidR="009D7A17" w:rsidRDefault="009D7A17">
      <w:pPr>
        <w:spacing w:before="6" w:line="100" w:lineRule="exact"/>
        <w:rPr>
          <w:sz w:val="11"/>
          <w:szCs w:val="11"/>
        </w:rPr>
      </w:pPr>
    </w:p>
    <w:p w:rsidR="009D7A17" w:rsidRDefault="009D7A17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812"/>
        <w:gridCol w:w="988"/>
        <w:gridCol w:w="2253"/>
        <w:gridCol w:w="988"/>
        <w:gridCol w:w="1712"/>
        <w:gridCol w:w="988"/>
        <w:gridCol w:w="1797"/>
        <w:gridCol w:w="1220"/>
        <w:gridCol w:w="1236"/>
        <w:gridCol w:w="1257"/>
      </w:tblGrid>
      <w:tr w:rsidR="009D7A17">
        <w:trPr>
          <w:trHeight w:hRule="exact" w:val="207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54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9D7A17" w:rsidRDefault="00FD0E21">
            <w:pPr>
              <w:spacing w:line="240" w:lineRule="exact"/>
              <w:ind w:left="103" w:righ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9D7A17" w:rsidRDefault="00FD0E21">
            <w:pPr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99" w:right="15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9D7A17" w:rsidRDefault="00FD0E21">
            <w:pPr>
              <w:spacing w:line="240" w:lineRule="exact"/>
              <w:ind w:left="99" w:right="35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9D7A17" w:rsidRDefault="00FD0E21">
            <w:pPr>
              <w:ind w:left="99"/>
              <w:rPr>
                <w:sz w:val="22"/>
                <w:szCs w:val="22"/>
              </w:rPr>
            </w:pPr>
            <w:proofErr w:type="gram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es</w:t>
            </w:r>
            <w:proofErr w:type="gram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99" w:right="9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w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21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2056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 w:right="300" w:firstLine="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ool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1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9D7A17" w:rsidRDefault="00FD0E21">
            <w:pPr>
              <w:spacing w:line="240" w:lineRule="exact"/>
              <w:ind w:left="103" w:right="18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9D7A17" w:rsidRDefault="00FD0E21">
            <w:pPr>
              <w:spacing w:before="4" w:line="240" w:lineRule="exact"/>
              <w:ind w:left="103" w:right="54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99" w:right="1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9D7A17" w:rsidRDefault="00FD0E21">
            <w:pPr>
              <w:spacing w:line="240" w:lineRule="exact"/>
              <w:ind w:left="99" w:right="156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</w:p>
          <w:p w:rsidR="009D7A17" w:rsidRDefault="00FD0E21">
            <w:pPr>
              <w:spacing w:before="4" w:line="240" w:lineRule="exact"/>
              <w:ind w:left="99" w:right="320"/>
              <w:jc w:val="both"/>
              <w:rPr>
                <w:sz w:val="22"/>
                <w:szCs w:val="22"/>
              </w:rPr>
            </w:pPr>
            <w:proofErr w:type="gramStart"/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  <w:p w:rsidR="009D7A17" w:rsidRDefault="00FD0E21">
            <w:pPr>
              <w:spacing w:before="2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9D7A17" w:rsidRDefault="00FD0E21">
            <w:pPr>
              <w:spacing w:before="3"/>
              <w:ind w:left="99" w:right="9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9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</w:p>
          <w:p w:rsidR="009D7A17" w:rsidRDefault="00FD0E21">
            <w:pPr>
              <w:spacing w:line="240" w:lineRule="exact"/>
              <w:ind w:left="103" w:right="60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 w:right="10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2073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 w:right="300" w:firstLine="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ool 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 w:line="240" w:lineRule="exact"/>
              <w:ind w:left="103" w:right="1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9D7A17" w:rsidRDefault="00FD0E21">
            <w:pPr>
              <w:spacing w:before="4" w:line="240" w:lineRule="exact"/>
              <w:ind w:left="103" w:right="18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r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 w:line="240" w:lineRule="exact"/>
              <w:ind w:left="99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po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proofErr w:type="spellEnd"/>
          </w:p>
          <w:p w:rsidR="009D7A17" w:rsidRDefault="00FD0E21">
            <w:pPr>
              <w:spacing w:before="1"/>
              <w:ind w:left="99" w:right="300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z w:val="22"/>
                <w:szCs w:val="22"/>
              </w:rPr>
              <w:t>e</w:t>
            </w:r>
            <w:proofErr w:type="spellEnd"/>
            <w:proofErr w:type="gram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  <w:p w:rsidR="009D7A17" w:rsidRDefault="00FD0E21">
            <w:pPr>
              <w:spacing w:before="2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9D7A17" w:rsidRDefault="00FD0E21">
            <w:pPr>
              <w:spacing w:before="6" w:line="240" w:lineRule="exact"/>
              <w:ind w:left="99" w:right="9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 w:line="240" w:lineRule="exact"/>
              <w:ind w:left="103" w:right="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ll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w </w:t>
            </w:r>
            <w:r>
              <w:rPr>
                <w:spacing w:val="-2"/>
                <w:sz w:val="22"/>
                <w:szCs w:val="22"/>
              </w:rPr>
              <w:t>sa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9D7A17" w:rsidRDefault="00FD0E21">
            <w:pPr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acc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10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232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ate</w:t>
            </w:r>
            <w:r>
              <w:rPr>
                <w:sz w:val="24"/>
                <w:szCs w:val="24"/>
              </w:rPr>
              <w:t>r</w:t>
            </w:r>
          </w:p>
          <w:p w:rsidR="009D7A17" w:rsidRDefault="00FD0E21">
            <w:pPr>
              <w:spacing w:before="4"/>
              <w:ind w:left="99" w:right="121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3"/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ate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1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;</w:t>
            </w:r>
          </w:p>
          <w:p w:rsidR="009D7A17" w:rsidRDefault="00FD0E21">
            <w:pPr>
              <w:spacing w:before="1"/>
              <w:ind w:left="103" w:right="49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99" w:right="129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</w:p>
          <w:p w:rsidR="009D7A17" w:rsidRDefault="00FD0E21">
            <w:pPr>
              <w:spacing w:before="4" w:line="240" w:lineRule="exact"/>
              <w:ind w:left="99" w:right="128"/>
              <w:jc w:val="both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  <w:p w:rsidR="009D7A17" w:rsidRDefault="00FD0E21">
            <w:pPr>
              <w:spacing w:before="2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9D7A17" w:rsidRDefault="00FD0E21">
            <w:pPr>
              <w:spacing w:before="6" w:line="240" w:lineRule="exact"/>
              <w:ind w:left="99" w:right="92" w:firstLine="5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24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>d</w:t>
            </w:r>
          </w:p>
          <w:p w:rsidR="009D7A17" w:rsidRDefault="00FD0E21">
            <w:pPr>
              <w:spacing w:before="4" w:line="240" w:lineRule="exact"/>
              <w:ind w:left="103" w:right="16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10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 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54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ate</w:t>
            </w:r>
            <w:r>
              <w:rPr>
                <w:sz w:val="24"/>
                <w:szCs w:val="24"/>
              </w:rPr>
              <w:t>r</w:t>
            </w:r>
          </w:p>
          <w:p w:rsidR="009D7A17" w:rsidRDefault="00FD0E21">
            <w:pPr>
              <w:spacing w:before="3"/>
              <w:ind w:left="99"/>
              <w:rPr>
                <w:sz w:val="22"/>
                <w:szCs w:val="22"/>
              </w:rPr>
            </w:pPr>
            <w:proofErr w:type="spellStart"/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proofErr w:type="spellEnd"/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su</w:t>
            </w:r>
            <w:r>
              <w:rPr>
                <w:spacing w:val="4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-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</w:p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ee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y</w:t>
            </w:r>
            <w:proofErr w:type="spellEnd"/>
          </w:p>
          <w:p w:rsidR="009D7A17" w:rsidRDefault="00FD0E21">
            <w:pPr>
              <w:spacing w:before="3"/>
              <w:ind w:lef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riti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9D7A17" w:rsidRDefault="00FD0E21">
            <w:pPr>
              <w:spacing w:before="3"/>
              <w:ind w:left="15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Tu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  <w:p w:rsidR="009D7A17" w:rsidRDefault="00FD0E21">
            <w:pPr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proofErr w:type="spellEnd"/>
          </w:p>
          <w:p w:rsidR="009D7A17" w:rsidRDefault="00FD0E21">
            <w:pPr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</w:tbl>
    <w:p w:rsidR="009D7A17" w:rsidRDefault="009D7A17">
      <w:pPr>
        <w:spacing w:before="2" w:line="140" w:lineRule="exact"/>
        <w:rPr>
          <w:sz w:val="14"/>
          <w:szCs w:val="14"/>
        </w:rPr>
      </w:pPr>
    </w:p>
    <w:p w:rsidR="009D7A17" w:rsidRPr="00FD0E21" w:rsidRDefault="009D7A17" w:rsidP="00FD0E21">
      <w:pPr>
        <w:spacing w:before="15"/>
        <w:ind w:right="221"/>
        <w:jc w:val="right"/>
        <w:rPr>
          <w:rFonts w:ascii="Calibri" w:eastAsia="Calibri" w:hAnsi="Calibri" w:cs="Calibri"/>
          <w:sz w:val="22"/>
          <w:szCs w:val="22"/>
        </w:rPr>
        <w:sectPr w:rsidR="009D7A17" w:rsidRPr="00FD0E21">
          <w:pgSz w:w="15840" w:h="12240" w:orient="landscape"/>
          <w:pgMar w:top="1120" w:right="1220" w:bottom="280" w:left="80" w:header="720" w:footer="720" w:gutter="0"/>
          <w:cols w:space="720"/>
        </w:sectPr>
      </w:pPr>
    </w:p>
    <w:p w:rsidR="009D7A17" w:rsidRDefault="009D7A17">
      <w:pPr>
        <w:spacing w:before="6" w:line="100" w:lineRule="exact"/>
        <w:rPr>
          <w:sz w:val="11"/>
          <w:szCs w:val="11"/>
        </w:rPr>
      </w:pPr>
    </w:p>
    <w:p w:rsidR="009D7A17" w:rsidRDefault="009D7A17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812"/>
        <w:gridCol w:w="988"/>
        <w:gridCol w:w="2253"/>
        <w:gridCol w:w="988"/>
        <w:gridCol w:w="1712"/>
        <w:gridCol w:w="988"/>
        <w:gridCol w:w="1797"/>
        <w:gridCol w:w="1220"/>
        <w:gridCol w:w="1236"/>
        <w:gridCol w:w="1257"/>
      </w:tblGrid>
      <w:tr w:rsidR="009D7A17">
        <w:trPr>
          <w:trHeight w:hRule="exact" w:val="1296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ate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29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sh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t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f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2"/>
                <w:sz w:val="22"/>
                <w:szCs w:val="22"/>
              </w:rPr>
              <w:t>fo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ea</w:t>
            </w:r>
            <w:r>
              <w:rPr>
                <w:spacing w:val="3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99" w:right="12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2"/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g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Th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ak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</w:p>
          <w:p w:rsidR="009D7A17" w:rsidRDefault="00FD0E21">
            <w:pPr>
              <w:spacing w:line="240" w:lineRule="exact"/>
              <w:ind w:left="1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 w:line="240" w:lineRule="exact"/>
              <w:ind w:left="103" w:right="17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poo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ir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  <w:tr w:rsidR="009D7A17">
        <w:trPr>
          <w:trHeight w:hRule="exact" w:val="55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9&amp;</w:t>
            </w:r>
          </w:p>
          <w:p w:rsidR="009D7A17" w:rsidRDefault="00FD0E21">
            <w:pPr>
              <w:spacing w:line="26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2"/>
              <w:ind w:left="103" w:right="14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CA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3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3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3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FD0E21">
            <w:pPr>
              <w:spacing w:before="1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A17" w:rsidRDefault="009D7A17"/>
        </w:tc>
      </w:tr>
    </w:tbl>
    <w:p w:rsidR="009D7A17" w:rsidRDefault="009D7A17">
      <w:pPr>
        <w:spacing w:before="2" w:line="160" w:lineRule="exact"/>
        <w:rPr>
          <w:sz w:val="17"/>
          <w:szCs w:val="17"/>
        </w:rPr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Default="009D7A17">
      <w:pPr>
        <w:spacing w:line="200" w:lineRule="exact"/>
      </w:pPr>
    </w:p>
    <w:p w:rsidR="009D7A17" w:rsidRPr="00FD0E21" w:rsidRDefault="009D7A17" w:rsidP="00FD0E21">
      <w:pPr>
        <w:spacing w:before="15"/>
        <w:ind w:right="221"/>
        <w:jc w:val="center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sectPr w:rsidR="009D7A17" w:rsidRPr="00FD0E21">
      <w:pgSz w:w="15840" w:h="12240" w:orient="landscape"/>
      <w:pgMar w:top="1120" w:right="1220" w:bottom="28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56B17"/>
    <w:multiLevelType w:val="multilevel"/>
    <w:tmpl w:val="42DA10A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A17"/>
    <w:rsid w:val="009D7A17"/>
    <w:rsid w:val="00FD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7EAEE3-4BA6-44AA-B037-C0963C0D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2018-08-19T09:20:00Z</dcterms:created>
  <dcterms:modified xsi:type="dcterms:W3CDTF">2018-08-19T09:21:00Z</dcterms:modified>
</cp:coreProperties>
</file>